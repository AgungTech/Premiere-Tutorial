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g" ContentType="image/jpg"/>
  <Override PartName="/word/header2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6" w:lineRule="exact" w:line="100"/>
      </w:pPr>
      <w:r>
        <w:pict>
          <v:group style="position:absolute;margin-left:83.62pt;margin-top:571.6pt;width:444.22pt;height:135.52pt;mso-position-horizontal-relative:page;mso-position-vertical-relative:page;z-index:-2553" coordorigin="1672,11432" coordsize="8884,2710">
            <v:shape style="position:absolute;left:1798;top:11442;width:8647;height:276" coordorigin="1798,11442" coordsize="8647,276" path="m1798,11718l10445,11718,10445,11442,1798,11442,1798,11718xe" filled="t" fillcolor="#E6E6E6" stroked="f">
              <v:path arrowok="t"/>
              <v:fill/>
            </v:shape>
            <v:shape style="position:absolute;left:1798;top:11718;width:8647;height:482" coordorigin="1798,11718" coordsize="8647,482" path="m1798,12200l10445,12200,10445,11718,1798,11718,1798,12200xe" filled="t" fillcolor="#E6E6E6" stroked="f">
              <v:path arrowok="t"/>
              <v:fill/>
            </v:shape>
            <v:shape style="position:absolute;left:1798;top:12200;width:8647;height:414" coordorigin="1798,12200" coordsize="8647,414" path="m1798,12614l10445,12614,10445,12200,1798,12200,1798,12614xe" filled="t" fillcolor="#E6E6E6" stroked="f">
              <v:path arrowok="t"/>
              <v:fill/>
            </v:shape>
            <v:shape style="position:absolute;left:1798;top:12614;width:8647;height:414" coordorigin="1798,12614" coordsize="8647,414" path="m1798,13028l10445,13028,10445,12614,1798,12614,1798,13028xe" filled="t" fillcolor="#E6E6E6" stroked="f">
              <v:path arrowok="t"/>
              <v:fill/>
            </v:shape>
            <v:shape style="position:absolute;left:1798;top:13028;width:8647;height:414" coordorigin="1798,13028" coordsize="8647,414" path="m1798,13442l10445,13442,10445,13028,1798,13028,1798,13442xe" filled="t" fillcolor="#E6E6E6" stroked="f">
              <v:path arrowok="t"/>
              <v:fill/>
            </v:shape>
            <v:shape style="position:absolute;left:1798;top:13442;width:8647;height:414" coordorigin="1798,13442" coordsize="8647,414" path="m1798,13856l10445,13856,10445,13442,1798,13442,1798,13856xe" filled="t" fillcolor="#E6E6E6" stroked="f">
              <v:path arrowok="t"/>
              <v:fill/>
            </v:shape>
            <v:shape style="position:absolute;left:1798;top:13856;width:8647;height:276" coordorigin="1798,13856" coordsize="8647,276" path="m1798,14132l10445,14132,10445,13856,1798,13856,1798,14132xe" filled="t" fillcolor="#E6E6E6" stroked="f">
              <v:path arrowok="t"/>
              <v:fill/>
            </v:shape>
            <v:shape style="position:absolute;left:1682;top:11442;width:8864;height:2690" coordorigin="1682,11442" coordsize="8864,2690" path="m10547,11442l10445,11442,10445,14132,10547,14132,10547,11442xe" filled="t" fillcolor="#E6E6E6" stroked="f">
              <v:path arrowok="t"/>
              <v:fill/>
            </v:shape>
            <v:shape style="position:absolute;left:1682;top:11442;width:8864;height:2690" coordorigin="1682,11442" coordsize="8864,2690" path="m1798,11442l1682,11442,1682,14132,1798,14132,1798,11442xe" filled="t" fillcolor="#E6E6E6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91"/>
      </w:pPr>
      <w:r>
        <w:pict>
          <v:shape type="#_x0000_t75" style="width:255pt;height:116.04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72"/>
          <w:szCs w:val="72"/>
        </w:rPr>
        <w:jc w:val="center"/>
        <w:spacing w:lineRule="exact" w:line="780"/>
        <w:ind w:left="46" w:right="42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Editing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Video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Menggunakan</w:t>
      </w:r>
      <w:r>
        <w:rPr>
          <w:rFonts w:cs="Times New Roman" w:hAnsi="Times New Roman" w:eastAsia="Times New Roman" w:ascii="Times New Roman"/>
          <w:spacing w:val="0"/>
          <w:w w:val="100"/>
          <w:sz w:val="72"/>
          <w:szCs w:val="72"/>
        </w:rPr>
      </w:r>
    </w:p>
    <w:p>
      <w:pPr>
        <w:rPr>
          <w:rFonts w:cs="Times New Roman" w:hAnsi="Times New Roman" w:eastAsia="Times New Roman" w:ascii="Times New Roman"/>
          <w:sz w:val="72"/>
          <w:szCs w:val="72"/>
        </w:rPr>
        <w:jc w:val="center"/>
        <w:ind w:left="1349" w:right="1345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Adobe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Premiere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72"/>
          <w:szCs w:val="7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ind w:left="2885" w:right="2882"/>
      </w:pP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Winastwan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Gora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36"/>
          <w:szCs w:val="36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ind w:left="2376" w:right="2373"/>
      </w:pPr>
      <w:hyperlink r:id="rId7">
        <w:r>
          <w:rPr>
            <w:rFonts w:cs="Times New Roman" w:hAnsi="Times New Roman" w:eastAsia="Times New Roman" w:ascii="Times New Roman"/>
            <w:spacing w:val="0"/>
            <w:w w:val="100"/>
            <w:sz w:val="36"/>
            <w:szCs w:val="36"/>
          </w:rPr>
          <w:t>redaksi@belajarsendiri.com</w:t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56"/>
          <w:szCs w:val="56"/>
        </w:rPr>
        <w:jc w:val="center"/>
        <w:spacing w:lineRule="exact" w:line="620"/>
        <w:ind w:left="1353" w:right="135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XI.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TIP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DAN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TRIK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56"/>
          <w:szCs w:val="5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3"/>
        <w:ind w:left="3305" w:right="3301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Lisensi</w:t>
      </w:r>
      <w:r>
        <w:rPr>
          <w:rFonts w:cs="Times New Roman" w:hAnsi="Times New Roman" w:eastAsia="Times New Roman" w:ascii="Times New Roman"/>
          <w:b/>
          <w:i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Dokumen</w:t>
      </w:r>
      <w:r>
        <w:rPr>
          <w:rFonts w:cs="Times New Roman" w:hAnsi="Times New Roman" w:eastAsia="Times New Roman" w:ascii="Times New Roman"/>
          <w:b/>
          <w:i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99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22" w:right="251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©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Cipta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2006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BelajarSendiri.Com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60"/>
        <w:ind w:left="213" w:right="210"/>
        <w:sectPr>
          <w:pgMar w:header="734" w:footer="712" w:top="920" w:bottom="280" w:left="1680" w:right="1680"/>
          <w:headerReference w:type="default" r:id="rId4"/>
          <w:footerReference w:type="default" r:id="rId5"/>
          <w:pgSz w:w="12240" w:h="1584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Seluruh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digunakan,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dirubah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disebarluaskan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bebas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tujuan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pendidikan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non-komersil.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Diperkenankan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penulisan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ulang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tanpa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seijin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BelajarSendiri.Com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41.57pt;width:445.6pt;height:182.26pt;mso-position-horizontal-relative:page;mso-position-vertical-relative:page;z-index:-2552" coordorigin="1673,10831" coordsize="8912,3645">
            <v:shape type="#_x0000_t75" style="position:absolute;left:4052;top:10867;width:4138;height:3020">
              <v:imagedata o:title="" r:id="rId8"/>
            </v:shape>
            <v:shape style="position:absolute;left:1679;top:10842;width:8886;height:0" coordorigin="1679,10842" coordsize="8886,0" path="m1679,10842l10565,10842e" filled="f" stroked="t" strokeweight="0.58pt" strokecolor="#000000">
              <v:path arrowok="t"/>
            </v:shape>
            <v:shape style="position:absolute;left:10555;top:10842;width:10;height:0" coordorigin="10555,10842" coordsize="10,0" path="m10555,10842l10565,10842e" filled="f" stroked="t" strokeweight="0.58pt" strokecolor="#000000">
              <v:path arrowok="t"/>
            </v:shape>
            <v:shape style="position:absolute;left:10565;top:10847;width:0;height:3265" coordorigin="10565,10847" coordsize="0,3265" path="m10565,10847l10565,14112e" filled="f" stroked="t" strokeweight="1.06pt" strokecolor="#000000">
              <v:path arrowok="t"/>
            </v:shape>
            <v:shape style="position:absolute;left:1688;top:14452;width:8867;height:0" coordorigin="1688,14452" coordsize="8867,0" path="m1688,14452l10555,14452e" filled="f" stroked="t" strokeweight="1.06pt" strokecolor="#000000">
              <v:path arrowok="t"/>
            </v:shape>
            <v:shape style="position:absolute;left:10565;top:14452;width:10;height:0" coordorigin="10565,14452" coordsize="10,0" path="m10565,14452l10574,14452e" filled="f" stroked="t" strokeweight="1.06pt" strokecolor="#000000">
              <v:path arrowok="t"/>
            </v:shape>
            <v:shape style="position:absolute;left:10555;top:14447;width:10;height:0" coordorigin="10555,14447" coordsize="10,0" path="m10555,14447l10565,14447e" filled="f" stroked="t" strokeweight="0.58pt" strokecolor="#000000">
              <v:path arrowok="t"/>
            </v:shape>
            <v:shape style="position:absolute;left:10555;top:14447;width:10;height:0" coordorigin="10555,14447" coordsize="10,0" path="m10555,14447l10565,14447e" filled="f" stroked="t" strokeweight="0.58pt" strokecolor="#000000">
              <v:path arrowok="t"/>
            </v:shape>
            <v:shape style="position:absolute;left:1684;top:10837;width:0;height:3614" coordorigin="1684,10837" coordsize="0,3614" path="m1684,10837l1684,14452e" filled="f" stroked="t" strokeweight="0.58pt" strokecolor="#000000">
              <v:path arrowok="t"/>
            </v:shape>
            <v:shape style="position:absolute;left:10565;top:14112;width:0;height:354" coordorigin="10565,14112" coordsize="0,354" path="m10565,14112l10565,14466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berbagai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profesional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enciptakan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effect.</w:t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8"/>
          <w:szCs w:val="28"/>
        </w:rPr>
        <w:jc w:val="both"/>
        <w:ind w:left="118" w:right="5727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Koreksi</w:t>
      </w:r>
      <w:r>
        <w:rPr>
          <w:rFonts w:cs="Verdana" w:hAnsi="Verdana" w:eastAsia="Verdana" w:ascii="Verdana"/>
          <w:b/>
          <w:spacing w:val="-12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Warna</w:t>
      </w:r>
      <w:r>
        <w:rPr>
          <w:rFonts w:cs="Verdana" w:hAnsi="Verdana" w:eastAsia="Verdana" w:ascii="Verdana"/>
          <w:b/>
          <w:spacing w:val="-10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Clip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Sebagai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profesional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enyediakan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asilitas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koreksi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jelas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kekuatan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(versi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fasilitas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disediakan,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padahal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fasilitas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sangat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udahkan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engkoreksi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engkoreksi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Match.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4808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Menggunakan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Color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Corrector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8" w:right="17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koreksi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Aktifka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workspac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correctio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carany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Workspac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Correction.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Imag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Contro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tLeast" w:line="400"/>
        <w:ind w:left="837" w:right="74" w:hanging="359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Corrector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untuk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engaplikasika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1800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11.1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Color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Corre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Proje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Window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453.25pt;width:445.6pt;height:107.92pt;mso-position-horizontal-relative:page;mso-position-vertical-relative:page;z-index:-2550" coordorigin="1673,9065" coordsize="8912,2158">
            <v:shape type="#_x0000_t75" style="position:absolute;left:5092;top:9101;width:2059;height:600">
              <v:imagedata o:title="" r:id="rId9"/>
            </v:shape>
            <v:shape style="position:absolute;left:1679;top:9076;width:8886;height:0" coordorigin="1679,9076" coordsize="8886,0" path="m1679,9076l10565,9076e" filled="f" stroked="t" strokeweight="0.58pt" strokecolor="#000000">
              <v:path arrowok="t"/>
            </v:shape>
            <v:shape style="position:absolute;left:10555;top:9076;width:10;height:0" coordorigin="10555,9076" coordsize="10,0" path="m10555,9076l10565,9076e" filled="f" stroked="t" strokeweight="0.58pt" strokecolor="#000000">
              <v:path arrowok="t"/>
            </v:shape>
            <v:shape style="position:absolute;left:10565;top:9080;width:0;height:845" coordorigin="10565,9080" coordsize="0,845" path="m10565,9080l10565,9925e" filled="f" stroked="t" strokeweight="1.06pt" strokecolor="#000000">
              <v:path arrowok="t"/>
            </v:shape>
            <v:shape style="position:absolute;left:10565;top:9925;width:0;height:430" coordorigin="10565,9925" coordsize="0,430" path="m10565,9925l10565,10355e" filled="f" stroked="t" strokeweight="1.06pt" strokecolor="#000000">
              <v:path arrowok="t"/>
            </v:shape>
            <v:shape style="position:absolute;left:10565;top:10355;width:0;height:503" coordorigin="10565,10355" coordsize="0,503" path="m10565,10355l10565,10858e" filled="f" stroked="t" strokeweight="1.06pt" strokecolor="#000000">
              <v:path arrowok="t"/>
            </v:shape>
            <v:shape style="position:absolute;left:1688;top:11198;width:8867;height:0" coordorigin="1688,11198" coordsize="8867,0" path="m1688,11198l10555,11198e" filled="f" stroked="t" strokeweight="1.06pt" strokecolor="#000000">
              <v:path arrowok="t"/>
            </v:shape>
            <v:shape style="position:absolute;left:10565;top:11198;width:10;height:0" coordorigin="10565,11198" coordsize="10,0" path="m10565,11198l10574,11198e" filled="f" stroked="t" strokeweight="1.06pt" strokecolor="#000000">
              <v:path arrowok="t"/>
            </v:shape>
            <v:shape style="position:absolute;left:10555;top:11194;width:10;height:0" coordorigin="10555,11194" coordsize="10,0" path="m10555,11194l10565,11194e" filled="f" stroked="t" strokeweight="0.58pt" strokecolor="#000000">
              <v:path arrowok="t"/>
            </v:shape>
            <v:shape style="position:absolute;left:10555;top:11194;width:10;height:0" coordorigin="10555,11194" coordsize="10,0" path="m10555,11194l10565,11194e" filled="f" stroked="t" strokeweight="0.58pt" strokecolor="#000000">
              <v:path arrowok="t"/>
            </v:shape>
            <v:shape style="position:absolute;left:1684;top:9071;width:0;height:2128" coordorigin="1684,9071" coordsize="0,2128" path="m1684,9071l1684,11198e" filled="f" stroked="t" strokeweight="0.58pt" strokecolor="#000000">
              <v:path arrowok="t"/>
            </v:shape>
            <v:shape style="position:absolute;left:10565;top:10858;width:0;height:355" coordorigin="10565,10858" coordsize="0,355" path="m10565,10858l10565,1121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18.69pt;width:445.6pt;height:262.42pt;mso-position-horizontal-relative:page;mso-position-vertical-relative:page;z-index:-2551" coordorigin="1673,2374" coordsize="8912,5248">
            <v:shape type="#_x0000_t75" style="position:absolute;left:4382;top:2410;width:3478;height:4625">
              <v:imagedata o:title="" r:id="rId10"/>
            </v:shape>
            <v:shape style="position:absolute;left:1679;top:2384;width:8886;height:0" coordorigin="1679,2384" coordsize="8886,0" path="m1679,2384l10565,2384e" filled="f" stroked="t" strokeweight="0.58pt" strokecolor="#000000">
              <v:path arrowok="t"/>
            </v:shape>
            <v:shape style="position:absolute;left:10555;top:2384;width:10;height:0" coordorigin="10555,2384" coordsize="10,0" path="m10555,2384l10565,2384e" filled="f" stroked="t" strokeweight="0.58pt" strokecolor="#000000">
              <v:path arrowok="t"/>
            </v:shape>
            <v:shape style="position:absolute;left:10565;top:2389;width:0;height:4868" coordorigin="10565,2389" coordsize="0,4868" path="m10565,2389l10565,7258e" filled="f" stroked="t" strokeweight="1.06pt" strokecolor="#000000">
              <v:path arrowok="t"/>
            </v:shape>
            <v:shape style="position:absolute;left:1688;top:7597;width:8867;height:0" coordorigin="1688,7597" coordsize="8867,0" path="m1688,7597l10555,7597e" filled="f" stroked="t" strokeweight="1.06pt" strokecolor="#000000">
              <v:path arrowok="t"/>
            </v:shape>
            <v:shape style="position:absolute;left:10565;top:7597;width:10;height:0" coordorigin="10565,7597" coordsize="10,0" path="m10565,7597l10574,7597e" filled="f" stroked="t" strokeweight="1.06pt" strokecolor="#000000">
              <v:path arrowok="t"/>
            </v:shape>
            <v:shape style="position:absolute;left:10555;top:7592;width:10;height:0" coordorigin="10555,7592" coordsize="10,0" path="m10555,7592l10565,7592e" filled="f" stroked="t" strokeweight="0.58pt" strokecolor="#000000">
              <v:path arrowok="t"/>
            </v:shape>
            <v:shape style="position:absolute;left:10555;top:7592;width:10;height:0" coordorigin="10555,7592" coordsize="10,0" path="m10555,7592l10565,7592e" filled="f" stroked="t" strokeweight="0.58pt" strokecolor="#000000">
              <v:path arrowok="t"/>
            </v:shape>
            <v:shape style="position:absolute;left:1684;top:2380;width:0;height:5218" coordorigin="1684,2380" coordsize="0,5218" path="m1684,2380l1684,7597e" filled="f" stroked="t" strokeweight="0.58pt" strokecolor="#000000">
              <v:path arrowok="t"/>
            </v:shape>
            <v:shape style="position:absolute;left:10565;top:7258;width:0;height:354" coordorigin="10565,7258" coordsize="0,354" path="m10565,7258l10565,7612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melakukan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efek.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00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Color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Corre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center"/>
        <w:spacing w:lineRule="exact" w:line="260"/>
        <w:ind w:left="443" w:right="79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Hasi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koreks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disimpa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file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nantiny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settin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tel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disimpa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mengkoreks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carany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Setting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9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Corrector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Sav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bawahnya.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223" w:right="3221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11.3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Setting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122"/>
      </w:pPr>
      <w:r>
        <w:pict>
          <v:shape type="#_x0000_t75" style="width:31.98pt;height:13.98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3387" w:right="338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File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9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4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4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4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4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4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Sav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4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4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Correcto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4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Setting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4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4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Isika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file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Sav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4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4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menyimpan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4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4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settin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4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disimpa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4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format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*.prccs.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pict>
          <v:group style="position:absolute;margin-left:83.65pt;margin-top:398.77pt;width:445.6pt;height:143.2pt;mso-position-horizontal-relative:page;mso-position-vertical-relative:page;z-index:-2547" coordorigin="1673,7975" coordsize="8912,2864">
            <v:shape type="#_x0000_t75" style="position:absolute;left:4621;top:8011;width:3000;height:2239">
              <v:imagedata o:title="" r:id="rId12"/>
            </v:shape>
            <v:shape style="position:absolute;left:1679;top:7986;width:8886;height:0" coordorigin="1679,7986" coordsize="8886,0" path="m1679,7986l10565,7986e" filled="f" stroked="t" strokeweight="0.58pt" strokecolor="#000000">
              <v:path arrowok="t"/>
            </v:shape>
            <v:shape style="position:absolute;left:10555;top:7986;width:10;height:0" coordorigin="10555,7986" coordsize="10,0" path="m10555,7986l10565,7986e" filled="f" stroked="t" strokeweight="0.58pt" strokecolor="#000000">
              <v:path arrowok="t"/>
            </v:shape>
            <v:shape style="position:absolute;left:10565;top:7991;width:0;height:2484" coordorigin="10565,7991" coordsize="0,2484" path="m10565,7991l10565,10475e" filled="f" stroked="t" strokeweight="1.06pt" strokecolor="#000000">
              <v:path arrowok="t"/>
            </v:shape>
            <v:shape style="position:absolute;left:1688;top:10814;width:8867;height:0" coordorigin="1688,10814" coordsize="8867,0" path="m1688,10814l10555,10814e" filled="f" stroked="t" strokeweight="1.06pt" strokecolor="#000000">
              <v:path arrowok="t"/>
            </v:shape>
            <v:shape style="position:absolute;left:10565;top:10814;width:10;height:0" coordorigin="10565,10814" coordsize="10,0" path="m10565,10814l10574,10814e" filled="f" stroked="t" strokeweight="1.06pt" strokecolor="#000000">
              <v:path arrowok="t"/>
            </v:shape>
            <v:shape style="position:absolute;left:10555;top:10810;width:10;height:0" coordorigin="10555,10810" coordsize="10,0" path="m10555,10810l10565,10810e" filled="f" stroked="t" strokeweight="0.58pt" strokecolor="#000000">
              <v:path arrowok="t"/>
            </v:shape>
            <v:shape style="position:absolute;left:10555;top:10810;width:10;height:0" coordorigin="10555,10810" coordsize="10,0" path="m10555,10810l10565,10810e" filled="f" stroked="t" strokeweight="0.58pt" strokecolor="#000000">
              <v:path arrowok="t"/>
            </v:shape>
            <v:shape style="position:absolute;left:1684;top:7981;width:0;height:2833" coordorigin="1684,7981" coordsize="0,2833" path="m1684,7981l1684,10814e" filled="f" stroked="t" strokeweight="0.58pt" strokecolor="#000000">
              <v:path arrowok="t"/>
            </v:shape>
            <v:shape style="position:absolute;left:10565;top:10475;width:0;height:354" coordorigin="10565,10475" coordsize="0,354" path="m10565,10475l10565,1082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75.41pt;width:445.6pt;height:51.22pt;mso-position-horizontal-relative:page;mso-position-vertical-relative:page;z-index:-2548" coordorigin="1673,5508" coordsize="8912,1024">
            <v:shape type="#_x0000_t75" style="position:absolute;left:4433;top:5544;width:3378;height:400">
              <v:imagedata o:title="" r:id="rId13"/>
            </v:shape>
            <v:shape style="position:absolute;left:1679;top:5519;width:8886;height:0" coordorigin="1679,5519" coordsize="8886,0" path="m1679,5519l10565,5519e" filled="f" stroked="t" strokeweight="0.58pt" strokecolor="#000000">
              <v:path arrowok="t"/>
            </v:shape>
            <v:shape style="position:absolute;left:10555;top:5519;width:10;height:0" coordorigin="10555,5519" coordsize="10,0" path="m10555,5519l10565,5519e" filled="f" stroked="t" strokeweight="0.58pt" strokecolor="#000000">
              <v:path arrowok="t"/>
            </v:shape>
            <v:shape style="position:absolute;left:10565;top:5524;width:0;height:644" coordorigin="10565,5524" coordsize="0,644" path="m10565,5524l10565,6168e" filled="f" stroked="t" strokeweight="1.06pt" strokecolor="#000000">
              <v:path arrowok="t"/>
            </v:shape>
            <v:shape style="position:absolute;left:1688;top:6508;width:8867;height:0" coordorigin="1688,6508" coordsize="8867,0" path="m1688,6508l10555,6508e" filled="f" stroked="t" strokeweight="1.06pt" strokecolor="#000000">
              <v:path arrowok="t"/>
            </v:shape>
            <v:shape style="position:absolute;left:10565;top:6508;width:10;height:0" coordorigin="10565,6508" coordsize="10,0" path="m10565,6508l10574,6508e" filled="f" stroked="t" strokeweight="1.06pt" strokecolor="#000000">
              <v:path arrowok="t"/>
            </v:shape>
            <v:shape style="position:absolute;left:10555;top:6503;width:10;height:0" coordorigin="10555,6503" coordsize="10,0" path="m10555,6503l10565,6503e" filled="f" stroked="t" strokeweight="0.58pt" strokecolor="#000000">
              <v:path arrowok="t"/>
            </v:shape>
            <v:shape style="position:absolute;left:10555;top:6503;width:10;height:0" coordorigin="10555,6503" coordsize="10,0" path="m10555,6503l10565,6503e" filled="f" stroked="t" strokeweight="0.58pt" strokecolor="#000000">
              <v:path arrowok="t"/>
            </v:shape>
            <v:shape style="position:absolute;left:1684;top:5514;width:0;height:994" coordorigin="1684,5514" coordsize="0,994" path="m1684,5514l1684,6508e" filled="f" stroked="t" strokeweight="0.58pt" strokecolor="#000000">
              <v:path arrowok="t"/>
            </v:shape>
            <v:shape style="position:absolute;left:10565;top:6168;width:0;height:354" coordorigin="10565,6168" coordsize="0,354" path="m10565,6168l10565,652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51.3pt;mso-position-horizontal-relative:page;mso-position-vertical-relative:page;z-index:-2549" coordorigin="1673,1444" coordsize="8912,3026">
            <v:shape type="#_x0000_t75" style="position:absolute;left:4230;top:1478;width:3782;height:2402">
              <v:imagedata o:title="" r:id="rId14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646" coordorigin="10565,1459" coordsize="0,2646" path="m10565,1459l10565,4105e" filled="f" stroked="t" strokeweight="1.06pt" strokecolor="#000000">
              <v:path arrowok="t"/>
            </v:shape>
            <v:shape style="position:absolute;left:1688;top:4445;width:8867;height:0" coordorigin="1688,4445" coordsize="8867,0" path="m1688,4445l10555,4445e" filled="f" stroked="t" strokeweight="1.06pt" strokecolor="#000000">
              <v:path arrowok="t"/>
            </v:shape>
            <v:shape style="position:absolute;left:10565;top:4445;width:10;height:0" coordorigin="10565,4445" coordsize="10,0" path="m10565,4445l10574,4445e" filled="f" stroked="t" strokeweight="1.06pt" strokecolor="#000000">
              <v:path arrowok="t"/>
            </v:shape>
            <v:shape style="position:absolute;left:10555;top:4440;width:10;height:0" coordorigin="10555,4440" coordsize="10,0" path="m10555,4440l10565,4440e" filled="f" stroked="t" strokeweight="0.58pt" strokecolor="#000000">
              <v:path arrowok="t"/>
            </v:shape>
            <v:shape style="position:absolute;left:10555;top:4440;width:10;height:0" coordorigin="10555,4440" coordsize="10,0" path="m10555,4440l10565,4440e" filled="f" stroked="t" strokeweight="0.58pt" strokecolor="#000000">
              <v:path arrowok="t"/>
            </v:shape>
            <v:shape style="position:absolute;left:1684;top:1450;width:0;height:2995" coordorigin="1684,1450" coordsize="0,2995" path="m1684,1450l1684,4445e" filled="f" stroked="t" strokeweight="0.58pt" strokecolor="#000000">
              <v:path arrowok="t"/>
            </v:shape>
            <v:shape style="position:absolute;left:10565;top:4105;width:0;height:354" coordorigin="10565,4105" coordsize="0,354" path="m10565,4105l10565,4459e" filled="f" stroked="t" strokeweight="1.06pt" strokecolor="#000000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8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Color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Corre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Settings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memud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koreks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terutam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memb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ndingka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hasil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koreks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asl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carany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ifka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Scree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Preview.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22" w:right="301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tifa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Split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iew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mpilan,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before="5" w:lineRule="atLeast" w:line="400"/>
        <w:ind w:left="837" w:right="74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jad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dibag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asli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sedangka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hasi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koreks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warna.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85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4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Split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iew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Menggunakan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Color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Match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engkoreksi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Aktifka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workspac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correctio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carany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Workspac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Correction.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438.61pt;width:445.6pt;height:256.12pt;mso-position-horizontal-relative:page;mso-position-vertical-relative:page;z-index:-2545" coordorigin="1673,8772" coordsize="8912,5122">
            <v:shape type="#_x0000_t75" style="position:absolute;left:5041;top:8807;width:2160;height:4499">
              <v:imagedata o:title="" r:id="rId15"/>
            </v:shape>
            <v:shape style="position:absolute;left:1679;top:8783;width:8886;height:0" coordorigin="1679,8783" coordsize="8886,0" path="m1679,8783l10565,8783e" filled="f" stroked="t" strokeweight="0.58pt" strokecolor="#000000">
              <v:path arrowok="t"/>
            </v:shape>
            <v:shape style="position:absolute;left:10555;top:8783;width:10;height:0" coordorigin="10555,8783" coordsize="10,0" path="m10555,8783l10565,8783e" filled="f" stroked="t" strokeweight="0.58pt" strokecolor="#000000">
              <v:path arrowok="t"/>
            </v:shape>
            <v:shape style="position:absolute;left:10565;top:8788;width:0;height:4742" coordorigin="10565,8788" coordsize="0,4742" path="m10565,8788l10565,13530e" filled="f" stroked="t" strokeweight="1.06pt" strokecolor="#000000">
              <v:path arrowok="t"/>
            </v:shape>
            <v:shape style="position:absolute;left:1688;top:13870;width:8867;height:0" coordorigin="1688,13870" coordsize="8867,0" path="m1688,13870l10555,13870e" filled="f" stroked="t" strokeweight="1.06pt" strokecolor="#000000">
              <v:path arrowok="t"/>
            </v:shape>
            <v:shape style="position:absolute;left:10565;top:13870;width:10;height:0" coordorigin="10565,13870" coordsize="10,0" path="m10565,13870l10574,13870e" filled="f" stroked="t" strokeweight="1.06pt" strokecolor="#000000">
              <v:path arrowok="t"/>
            </v:shape>
            <v:shape style="position:absolute;left:10555;top:13865;width:10;height:0" coordorigin="10555,13865" coordsize="10,0" path="m10555,13865l10565,13865e" filled="f" stroked="t" strokeweight="0.58pt" strokecolor="#000000">
              <v:path arrowok="t"/>
            </v:shape>
            <v:shape style="position:absolute;left:10555;top:13865;width:10;height:0" coordorigin="10555,13865" coordsize="10,0" path="m10555,13865l10565,13865e" filled="f" stroked="t" strokeweight="0.58pt" strokecolor="#000000">
              <v:path arrowok="t"/>
            </v:shape>
            <v:shape style="position:absolute;left:1684;top:8778;width:0;height:5092" coordorigin="1684,8778" coordsize="0,5092" path="m1684,8778l1684,13870e" filled="f" stroked="t" strokeweight="0.58pt" strokecolor="#000000">
              <v:path arrowok="t"/>
            </v:shape>
            <v:shape style="position:absolute;left:10565;top:13530;width:0;height:354" coordorigin="10565,13530" coordsize="0,354" path="m10565,13530l10565,1388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97.35pt;width:445.6pt;height:189.34pt;mso-position-horizontal-relative:page;mso-position-vertical-relative:page;z-index:-2546" coordorigin="1673,3947" coordsize="8912,3787">
            <v:shape type="#_x0000_t75" style="position:absolute;left:4231;top:3983;width:3781;height:3162">
              <v:imagedata o:title="" r:id="rId16"/>
            </v:shape>
            <v:shape style="position:absolute;left:1679;top:3958;width:8886;height:0" coordorigin="1679,3958" coordsize="8886,0" path="m1679,3958l10565,3958e" filled="f" stroked="t" strokeweight="0.58pt" strokecolor="#000000">
              <v:path arrowok="t"/>
            </v:shape>
            <v:shape style="position:absolute;left:10555;top:3958;width:10;height:0" coordorigin="10555,3958" coordsize="10,0" path="m10555,3958l10565,3958e" filled="f" stroked="t" strokeweight="0.58pt" strokecolor="#000000">
              <v:path arrowok="t"/>
            </v:shape>
            <v:shape style="position:absolute;left:10565;top:3962;width:0;height:3407" coordorigin="10565,3962" coordsize="0,3407" path="m10565,3962l10565,7369e" filled="f" stroked="t" strokeweight="1.06pt" strokecolor="#000000">
              <v:path arrowok="t"/>
            </v:shape>
            <v:shape style="position:absolute;left:1684;top:3953;width:0;height:3756" coordorigin="1684,3953" coordsize="0,3756" path="m1684,3953l1684,7709e" filled="f" stroked="t" strokeweight="0.58pt" strokecolor="#000000">
              <v:path arrowok="t"/>
            </v:shape>
            <v:shape style="position:absolute;left:1688;top:7709;width:8867;height:0" coordorigin="1688,7709" coordsize="8867,0" path="m1688,7709l10555,7709e" filled="f" stroked="t" strokeweight="1.06pt" strokecolor="#000000">
              <v:path arrowok="t"/>
            </v:shape>
            <v:shape style="position:absolute;left:10565;top:7709;width:10;height:0" coordorigin="10565,7709" coordsize="10,0" path="m10565,7709l10574,7709e" filled="f" stroked="t" strokeweight="1.06pt" strokecolor="#000000">
              <v:path arrowok="t"/>
            </v:shape>
            <v:shape style="position:absolute;left:10555;top:7704;width:10;height:0" coordorigin="10555,7704" coordsize="10,0" path="m10555,7704l10565,7704e" filled="f" stroked="t" strokeweight="0.58pt" strokecolor="#000000">
              <v:path arrowok="t"/>
            </v:shape>
            <v:shape style="position:absolute;left:10555;top:7704;width:10;height:0" coordorigin="10555,7704" coordsize="10,0" path="m10555,7704l10565,7704e" filled="f" stroked="t" strokeweight="0.58pt" strokecolor="#000000">
              <v:path arrowok="t"/>
            </v:shape>
            <v:shape style="position:absolute;left:10565;top:7369;width:0;height:354" coordorigin="10565,7369" coordsize="0,354" path="m10565,7369l10565,7723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Imag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Contro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tLeast" w:line="400"/>
        <w:ind w:left="837" w:right="74" w:hanging="360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Match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2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untuk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engaplikasika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90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Color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Proje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melakukan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efek.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112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11.9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Color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Mat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h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Controls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506.17pt;width:445.6pt;height:62.26pt;mso-position-horizontal-relative:page;mso-position-vertical-relative:page;z-index:-2542" coordorigin="1673,10123" coordsize="8912,1245">
            <v:shape type="#_x0000_t75" style="position:absolute;left:5521;top:10158;width:1200;height:620">
              <v:imagedata o:title="" r:id="rId17"/>
            </v:shape>
            <v:shape style="position:absolute;left:1679;top:10134;width:8886;height:0" coordorigin="1679,10134" coordsize="8886,0" path="m1679,10134l10565,10134e" filled="f" stroked="t" strokeweight="0.58pt" strokecolor="#000000">
              <v:path arrowok="t"/>
            </v:shape>
            <v:shape style="position:absolute;left:10555;top:10134;width:10;height:0" coordorigin="10555,10134" coordsize="10,0" path="m10555,10134l10565,10134e" filled="f" stroked="t" strokeweight="0.58pt" strokecolor="#000000">
              <v:path arrowok="t"/>
            </v:shape>
            <v:shape style="position:absolute;left:10565;top:10139;width:0;height:864" coordorigin="10565,10139" coordsize="0,864" path="m10565,10139l10565,11003e" filled="f" stroked="t" strokeweight="1.06pt" strokecolor="#000000">
              <v:path arrowok="t"/>
            </v:shape>
            <v:shape style="position:absolute;left:1688;top:11344;width:8867;height:0" coordorigin="1688,11344" coordsize="8867,0" path="m1688,11344l10555,11344e" filled="f" stroked="t" strokeweight="1.06pt" strokecolor="#000000">
              <v:path arrowok="t"/>
            </v:shape>
            <v:shape style="position:absolute;left:10565;top:11344;width:10;height:0" coordorigin="10565,11344" coordsize="10,0" path="m10565,11344l10574,11344e" filled="f" stroked="t" strokeweight="1.06pt" strokecolor="#000000">
              <v:path arrowok="t"/>
            </v:shape>
            <v:shape style="position:absolute;left:10555;top:11339;width:10;height:0" coordorigin="10555,11339" coordsize="10,0" path="m10555,11339l10565,11339e" filled="f" stroked="t" strokeweight="0.58pt" strokecolor="#000000">
              <v:path arrowok="t"/>
            </v:shape>
            <v:shape style="position:absolute;left:10555;top:11339;width:10;height:0" coordorigin="10555,11339" coordsize="10,0" path="m10555,11339l10565,11339e" filled="f" stroked="t" strokeweight="0.58pt" strokecolor="#000000">
              <v:path arrowok="t"/>
            </v:shape>
            <v:shape style="position:absolute;left:1684;top:10129;width:0;height:1214" coordorigin="1684,10129" coordsize="0,1214" path="m1684,10129l1684,11344e" filled="f" stroked="t" strokeweight="0.58pt" strokecolor="#000000">
              <v:path arrowok="t"/>
            </v:shape>
            <v:shape style="position:absolute;left:10565;top:11003;width:0;height:355" coordorigin="10565,11003" coordsize="0,355" path="m10565,11003l10565,1135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405.07pt;width:445.6pt;height:49.18pt;mso-position-horizontal-relative:page;mso-position-vertical-relative:page;z-index:-2543" coordorigin="1673,8101" coordsize="8912,984">
            <v:shape type="#_x0000_t75" style="position:absolute;left:5941;top:8137;width:360;height:360">
              <v:imagedata o:title="" r:id="rId18"/>
            </v:shape>
            <v:shape style="position:absolute;left:1679;top:8112;width:8886;height:0" coordorigin="1679,8112" coordsize="8886,0" path="m1679,8112l10565,8112e" filled="f" stroked="t" strokeweight="0.58pt" strokecolor="#000000">
              <v:path arrowok="t"/>
            </v:shape>
            <v:shape style="position:absolute;left:10555;top:8112;width:10;height:0" coordorigin="10555,8112" coordsize="10,0" path="m10555,8112l10565,8112e" filled="f" stroked="t" strokeweight="0.58pt" strokecolor="#000000">
              <v:path arrowok="t"/>
            </v:shape>
            <v:shape style="position:absolute;left:10565;top:8117;width:0;height:604" coordorigin="10565,8117" coordsize="0,604" path="m10565,8117l10565,8720e" filled="f" stroked="t" strokeweight="1.06pt" strokecolor="#000000">
              <v:path arrowok="t"/>
            </v:shape>
            <v:shape style="position:absolute;left:1688;top:9060;width:8867;height:0" coordorigin="1688,9060" coordsize="8867,0" path="m1688,9060l10555,9060e" filled="f" stroked="t" strokeweight="1.06pt" strokecolor="#000000">
              <v:path arrowok="t"/>
            </v:shape>
            <v:shape style="position:absolute;left:10565;top:9060;width:10;height:0" coordorigin="10565,9060" coordsize="10,0" path="m10565,9060l10574,9060e" filled="f" stroked="t" strokeweight="1.06pt" strokecolor="#000000">
              <v:path arrowok="t"/>
            </v:shape>
            <v:shape style="position:absolute;left:10555;top:9055;width:10;height:0" coordorigin="10555,9055" coordsize="10,0" path="m10555,9055l10565,9055e" filled="f" stroked="t" strokeweight="0.58pt" strokecolor="#000000">
              <v:path arrowok="t"/>
            </v:shape>
            <v:shape style="position:absolute;left:10555;top:9055;width:10;height:0" coordorigin="10555,9055" coordsize="10,0" path="m10555,9055l10565,9055e" filled="f" stroked="t" strokeweight="0.58pt" strokecolor="#000000">
              <v:path arrowok="t"/>
            </v:shape>
            <v:shape style="position:absolute;left:1684;top:8107;width:0;height:953" coordorigin="1684,8107" coordsize="0,953" path="m1684,8107l1684,9060e" filled="f" stroked="t" strokeweight="0.58pt" strokecolor="#000000">
              <v:path arrowok="t"/>
            </v:shape>
            <v:shape style="position:absolute;left:10565;top:8720;width:0;height:354" coordorigin="10565,8720" coordsize="0,354" path="m10565,8720l10565,907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38.91pt;width:445.6pt;height:214.24pt;mso-position-horizontal-relative:page;mso-position-vertical-relative:page;z-index:-2544" coordorigin="1673,2778" coordsize="8912,4285">
            <v:shape type="#_x0000_t75" style="position:absolute;left:4312;top:2814;width:3620;height:3660">
              <v:imagedata o:title="" r:id="rId19"/>
            </v:shape>
            <v:shape style="position:absolute;left:1679;top:2789;width:8886;height:0" coordorigin="1679,2789" coordsize="8886,0" path="m1679,2789l10565,2789e" filled="f" stroked="t" strokeweight="0.58pt" strokecolor="#000000">
              <v:path arrowok="t"/>
            </v:shape>
            <v:shape style="position:absolute;left:10555;top:2789;width:10;height:0" coordorigin="10555,2789" coordsize="10,0" path="m10555,2789l10565,2789e" filled="f" stroked="t" strokeweight="0.58pt" strokecolor="#000000">
              <v:path arrowok="t"/>
            </v:shape>
            <v:shape style="position:absolute;left:10565;top:2794;width:0;height:3905" coordorigin="10565,2794" coordsize="0,3905" path="m10565,2794l10565,6698e" filled="f" stroked="t" strokeweight="1.06pt" strokecolor="#000000">
              <v:path arrowok="t"/>
            </v:shape>
            <v:shape style="position:absolute;left:1688;top:7038;width:8867;height:0" coordorigin="1688,7038" coordsize="8867,0" path="m1688,7038l10555,7038e" filled="f" stroked="t" strokeweight="1.06pt" strokecolor="#000000">
              <v:path arrowok="t"/>
            </v:shape>
            <v:shape style="position:absolute;left:10565;top:7038;width:10;height:0" coordorigin="10565,7038" coordsize="10,0" path="m10565,7038l10574,7038e" filled="f" stroked="t" strokeweight="1.06pt" strokecolor="#000000">
              <v:path arrowok="t"/>
            </v:shape>
            <v:shape style="position:absolute;left:10555;top:7033;width:10;height:0" coordorigin="10555,7033" coordsize="10,0" path="m10555,7033l10565,7033e" filled="f" stroked="t" strokeweight="0.58pt" strokecolor="#000000">
              <v:path arrowok="t"/>
            </v:shape>
            <v:shape style="position:absolute;left:10555;top:7033;width:10;height:0" coordorigin="10555,7033" coordsize="10,0" path="m10555,7033l10565,7033e" filled="f" stroked="t" strokeweight="0.58pt" strokecolor="#000000">
              <v:path arrowok="t"/>
            </v:shape>
            <v:shape style="position:absolute;left:1684;top:2784;width:0;height:4254" coordorigin="1684,2784" coordsize="0,4254" path="m1684,2784l1684,7038e" filled="f" stroked="t" strokeweight="0.58pt" strokecolor="#000000">
              <v:path arrowok="t"/>
            </v:shape>
            <v:shape style="position:absolute;left:10565;top:6698;width:0;height:354" coordorigin="10565,6698" coordsize="0,354" path="m10565,6698l10565,7052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enya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referensi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acuan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enya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carany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1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1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1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Sourc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19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11.10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referen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Sour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9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ingi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disamaka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referens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tombol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Eyedropper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sin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Matc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Controls.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35" w:right="323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11.11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edroppers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dilakuka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pemiliha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Eyedropper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aplikasikan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Match.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453" w:right="344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11.12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enga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diaplikasika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mpilanny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Sequence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9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pict>
          <v:group style="position:absolute;margin-left:83.65pt;margin-top:72.19pt;width:445.6pt;height:223.3pt;mso-position-horizontal-relative:page;mso-position-vertical-relative:page;z-index:-2541" coordorigin="1673,1444" coordsize="8912,4466">
            <v:shape type="#_x0000_t75" style="position:absolute;left:4261;top:1480;width:3720;height:3841">
              <v:imagedata o:title="" r:id="rId20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4086" coordorigin="10565,1459" coordsize="0,4086" path="m10565,1459l10565,5545e" filled="f" stroked="t" strokeweight="1.06pt" strokecolor="#000000">
              <v:path arrowok="t"/>
            </v:shape>
            <v:shape style="position:absolute;left:1688;top:5885;width:8867;height:0" coordorigin="1688,5885" coordsize="8867,0" path="m1688,5885l10555,5885e" filled="f" stroked="t" strokeweight="1.06pt" strokecolor="#000000">
              <v:path arrowok="t"/>
            </v:shape>
            <v:shape style="position:absolute;left:10565;top:5885;width:10;height:0" coordorigin="10565,5885" coordsize="10,0" path="m10565,5885l10574,5885e" filled="f" stroked="t" strokeweight="1.06pt" strokecolor="#000000">
              <v:path arrowok="t"/>
            </v:shape>
            <v:shape style="position:absolute;left:10555;top:5880;width:10;height:0" coordorigin="10555,5880" coordsize="10,0" path="m10555,5880l10565,5880e" filled="f" stroked="t" strokeweight="0.58pt" strokecolor="#000000">
              <v:path arrowok="t"/>
            </v:shape>
            <v:shape style="position:absolute;left:10555;top:5880;width:10;height:0" coordorigin="10555,5880" coordsize="10,0" path="m10555,5880l10565,5880e" filled="f" stroked="t" strokeweight="0.58pt" strokecolor="#000000">
              <v:path arrowok="t"/>
            </v:shape>
            <v:shape style="position:absolute;left:1684;top:1450;width:0;height:4435" coordorigin="1684,1450" coordsize="0,4435" path="m1684,1450l1684,5885e" filled="f" stroked="t" strokeweight="0.58pt" strokecolor="#000000">
              <v:path arrowok="t"/>
            </v:shape>
            <v:shape style="position:absolute;left:10565;top:5545;width:0;height:354" coordorigin="10565,5545" coordsize="0,354" path="m10565,5545l10565,5899e" filled="f" stroked="t" strokeweight="1.06pt" strokecolor="#000000">
              <v:path arrowok="t"/>
            </v:shape>
            <w10:wrap type="none"/>
          </v:group>
        </w:pict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60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11.13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telah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o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warna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Color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Teknik</w:t>
      </w:r>
      <w:r>
        <w:rPr>
          <w:rFonts w:cs="Verdana" w:hAnsi="Verdana" w:eastAsia="Verdana" w:ascii="Verdana"/>
          <w:b/>
          <w:spacing w:val="-10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Keying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engganti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latar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belakang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keying,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fungsinya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transparansi,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transparan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tersebut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engupas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berbagai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diantaranya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erence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Multiply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Terkadang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skenario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adegan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ungkin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shoot,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isalnya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terbang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angkasa.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engatasi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kendala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efisiensi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biaya.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seolah-olah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terbang)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tertentu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hijau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sebagai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belakang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dipakai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isalnya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terbang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angkasa).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digabungkan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letakkan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berbackground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dibawahnya.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isalnya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Keying)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terletak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paling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hijau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digantikan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belakang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langit.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pict>
          <v:group style="position:absolute;margin-left:83.65pt;margin-top:592.93pt;width:445.6pt;height:121.24pt;mso-position-horizontal-relative:page;mso-position-vertical-relative:page;z-index:-2539" coordorigin="1673,11859" coordsize="8912,2425">
            <v:shape type="#_x0000_t75" style="position:absolute;left:4921;top:11894;width:2400;height:1800">
              <v:imagedata o:title="" r:id="rId21"/>
            </v:shape>
            <v:shape style="position:absolute;left:1679;top:11869;width:8886;height:0" coordorigin="1679,11869" coordsize="8886,0" path="m1679,11869l10565,11869e" filled="f" stroked="t" strokeweight="0.58pt" strokecolor="#000000">
              <v:path arrowok="t"/>
            </v:shape>
            <v:shape style="position:absolute;left:10555;top:11869;width:10;height:0" coordorigin="10555,11869" coordsize="10,0" path="m10555,11869l10565,11869e" filled="f" stroked="t" strokeweight="0.58pt" strokecolor="#000000">
              <v:path arrowok="t"/>
            </v:shape>
            <v:shape style="position:absolute;left:10565;top:11874;width:0;height:2044" coordorigin="10565,11874" coordsize="0,2044" path="m10565,11874l10565,13918e" filled="f" stroked="t" strokeweight="1.06pt" strokecolor="#000000">
              <v:path arrowok="t"/>
            </v:shape>
            <v:shape style="position:absolute;left:1688;top:14258;width:8867;height:0" coordorigin="1688,14258" coordsize="8867,0" path="m1688,14258l10555,14258e" filled="f" stroked="t" strokeweight="1.06pt" strokecolor="#000000">
              <v:path arrowok="t"/>
            </v:shape>
            <v:shape style="position:absolute;left:10565;top:14258;width:10;height:0" coordorigin="10565,14258" coordsize="10,0" path="m10565,14258l10574,14258e" filled="f" stroked="t" strokeweight="1.06pt" strokecolor="#000000">
              <v:path arrowok="t"/>
            </v:shape>
            <v:shape style="position:absolute;left:10555;top:14254;width:10;height:0" coordorigin="10555,14254" coordsize="10,0" path="m10555,14254l10565,14254e" filled="f" stroked="t" strokeweight="0.58pt" strokecolor="#000000">
              <v:path arrowok="t"/>
            </v:shape>
            <v:shape style="position:absolute;left:10555;top:14254;width:10;height:0" coordorigin="10555,14254" coordsize="10,0" path="m10555,14254l10565,14254e" filled="f" stroked="t" strokeweight="0.58pt" strokecolor="#000000">
              <v:path arrowok="t"/>
            </v:shape>
            <v:shape style="position:absolute;left:1684;top:11864;width:0;height:2394" coordorigin="1684,11864" coordsize="0,2394" path="m1684,11864l1684,14258e" filled="f" stroked="t" strokeweight="0.58pt" strokecolor="#000000">
              <v:path arrowok="t"/>
            </v:shape>
            <v:shape style="position:absolute;left:10565;top:13918;width:0;height:355" coordorigin="10565,13918" coordsize="0,355" path="m10565,13918l10565,1427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367.54pt;mso-position-horizontal-relative:page;mso-position-vertical-relative:page;z-index:-2540" coordorigin="1673,1444" coordsize="8912,7351">
            <v:shape type="#_x0000_t75" style="position:absolute;left:4912;top:1480;width:2420;height:1820">
              <v:imagedata o:title="" r:id="rId22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064" coordorigin="10565,1459" coordsize="0,2064" path="m10565,1459l10565,3523e" filled="f" stroked="t" strokeweight="1.06pt" strokecolor="#000000">
              <v:path arrowok="t"/>
            </v:shape>
            <v:shape style="position:absolute;left:10565;top:3523;width:0;height:431" coordorigin="10565,3523" coordsize="0,431" path="m10565,3523l10565,3954e" filled="f" stroked="t" strokeweight="1.06pt" strokecolor="#000000">
              <v:path arrowok="t"/>
            </v:shape>
            <v:shape style="position:absolute;left:10565;top:3954;width:0;height:2003" coordorigin="10565,3954" coordsize="0,2003" path="m10565,3954l10565,5957e" filled="f" stroked="t" strokeweight="1.06pt" strokecolor="#000000">
              <v:path arrowok="t"/>
            </v:shape>
            <v:shape style="position:absolute;left:10565;top:5957;width:0;height:430" coordorigin="10565,5957" coordsize="0,430" path="m10565,5957l10565,6386e" filled="f" stroked="t" strokeweight="1.06pt" strokecolor="#000000">
              <v:path arrowok="t"/>
            </v:shape>
            <v:shape style="position:absolute;left:10565;top:6386;width:0;height:2044" coordorigin="10565,6386" coordsize="0,2044" path="m10565,6386l10565,8430e" filled="f" stroked="t" strokeweight="1.06pt" strokecolor="#000000">
              <v:path arrowok="t"/>
            </v:shape>
            <v:shape style="position:absolute;left:1688;top:8770;width:8867;height:0" coordorigin="1688,8770" coordsize="8867,0" path="m1688,8770l10555,8770e" filled="f" stroked="t" strokeweight="1.06pt" strokecolor="#000000">
              <v:path arrowok="t"/>
            </v:shape>
            <v:shape style="position:absolute;left:10565;top:8770;width:10;height:0" coordorigin="10565,8770" coordsize="10,0" path="m10565,8770l10574,8770e" filled="f" stroked="t" strokeweight="1.06pt" strokecolor="#000000">
              <v:path arrowok="t"/>
            </v:shape>
            <v:shape style="position:absolute;left:10555;top:8765;width:10;height:0" coordorigin="10555,8765" coordsize="10,0" path="m10555,8765l10565,8765e" filled="f" stroked="t" strokeweight="0.58pt" strokecolor="#000000">
              <v:path arrowok="t"/>
            </v:shape>
            <v:shape style="position:absolute;left:10555;top:8765;width:10;height:0" coordorigin="10555,8765" coordsize="10,0" path="m10555,8765l10565,8765e" filled="f" stroked="t" strokeweight="0.58pt" strokecolor="#000000">
              <v:path arrowok="t"/>
            </v:shape>
            <v:shape style="position:absolute;left:1684;top:1450;width:0;height:7320" coordorigin="1684,1450" coordsize="0,7320" path="m1684,1450l1684,8770e" filled="f" stroked="t" strokeweight="0.58pt" strokecolor="#000000">
              <v:path arrowok="t"/>
            </v:shape>
            <v:shape style="position:absolute;left:10565;top:8430;width:0;height:354" coordorigin="10565,8430" coordsize="0,354" path="m10565,8430l10565,8784e" filled="f" stroked="t" strokeweight="1.06pt" strokecolor="#000000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528" w:right="2526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11.14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talent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dengan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latar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bela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hijau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32"/>
      </w:pPr>
      <w:r>
        <w:pict>
          <v:shape type="#_x0000_t75" style="width:121.02pt;height:88.98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ind w:left="2725" w:right="2723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11.15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latar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bela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berupa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langit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22"/>
      </w:pPr>
      <w:r>
        <w:pict>
          <v:shape type="#_x0000_t75" style="width:121.98pt;height:91.02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959" w:right="95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11.16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g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round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hijau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diganti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latar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bela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langit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n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Green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Green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Screen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Key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RGB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(0,255,0)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Green-nya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Usahakan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bar/shooting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pencahayaan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(lighting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erata),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/>
        <w:ind w:left="118" w:right="302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engaplikasikan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langi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/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494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11.17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bergambar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langit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ebagai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latar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bela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618.85pt;width:445.6pt;height:98.2pt;mso-position-horizontal-relative:page;mso-position-vertical-relative:page;z-index:-2536" coordorigin="1673,12377" coordsize="8912,1964">
            <v:shape type="#_x0000_t75" style="position:absolute;left:4822;top:12413;width:2600;height:1340">
              <v:imagedata o:title="" r:id="rId25"/>
            </v:shape>
            <v:shape style="position:absolute;left:1679;top:12388;width:8886;height:0" coordorigin="1679,12388" coordsize="8886,0" path="m1679,12388l10565,12388e" filled="f" stroked="t" strokeweight="0.58pt" strokecolor="#000000">
              <v:path arrowok="t"/>
            </v:shape>
            <v:shape style="position:absolute;left:10555;top:12388;width:10;height:0" coordorigin="10555,12388" coordsize="10,0" path="m10555,12388l10565,12388e" filled="f" stroked="t" strokeweight="0.58pt" strokecolor="#000000">
              <v:path arrowok="t"/>
            </v:shape>
            <v:shape style="position:absolute;left:10565;top:12392;width:0;height:1584" coordorigin="10565,12392" coordsize="0,1584" path="m10565,12392l10565,13976e" filled="f" stroked="t" strokeweight="1.06pt" strokecolor="#000000">
              <v:path arrowok="t"/>
            </v:shape>
            <v:shape style="position:absolute;left:1688;top:14316;width:8867;height:0" coordorigin="1688,14316" coordsize="8867,0" path="m1688,14316l10555,14316e" filled="f" stroked="t" strokeweight="1.06pt" strokecolor="#000000">
              <v:path arrowok="t"/>
            </v:shape>
            <v:shape style="position:absolute;left:10565;top:14316;width:10;height:0" coordorigin="10565,14316" coordsize="10,0" path="m10565,14316l10574,14316e" filled="f" stroked="t" strokeweight="1.06pt" strokecolor="#000000">
              <v:path arrowok="t"/>
            </v:shape>
            <v:shape style="position:absolute;left:10555;top:14311;width:10;height:0" coordorigin="10555,14311" coordsize="10,0" path="m10555,14311l10565,14311e" filled="f" stroked="t" strokeweight="0.58pt" strokecolor="#000000">
              <v:path arrowok="t"/>
            </v:shape>
            <v:shape style="position:absolute;left:10555;top:14311;width:10;height:0" coordorigin="10555,14311" coordsize="10,0" path="m10555,14311l10565,14311e" filled="f" stroked="t" strokeweight="0.58pt" strokecolor="#000000">
              <v:path arrowok="t"/>
            </v:shape>
            <v:shape style="position:absolute;left:1684;top:12383;width:0;height:1933" coordorigin="1684,12383" coordsize="0,1933" path="m1684,12383l1684,14316e" filled="f" stroked="t" strokeweight="0.58pt" strokecolor="#000000">
              <v:path arrowok="t"/>
            </v:shape>
            <v:shape style="position:absolute;left:10565;top:13976;width:0;height:354" coordorigin="10565,13976" coordsize="0,354" path="m10565,13976l10565,1433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50.29pt;width:445.6pt;height:176.14pt;mso-position-horizontal-relative:page;mso-position-vertical-relative:page;z-index:-2537" coordorigin="1673,7006" coordsize="8912,3523">
            <v:shape type="#_x0000_t75" style="position:absolute;left:4692;top:7042;width:2858;height:2899">
              <v:imagedata o:title="" r:id="rId26"/>
            </v:shape>
            <v:shape style="position:absolute;left:1679;top:7016;width:8886;height:0" coordorigin="1679,7016" coordsize="8886,0" path="m1679,7016l10565,7016e" filled="f" stroked="t" strokeweight="0.58pt" strokecolor="#000000">
              <v:path arrowok="t"/>
            </v:shape>
            <v:shape style="position:absolute;left:10555;top:7016;width:10;height:0" coordorigin="10555,7016" coordsize="10,0" path="m10555,7016l10565,7016e" filled="f" stroked="t" strokeweight="0.58pt" strokecolor="#000000">
              <v:path arrowok="t"/>
            </v:shape>
            <v:shape style="position:absolute;left:10565;top:7021;width:0;height:3143" coordorigin="10565,7021" coordsize="0,3143" path="m10565,7021l10565,10164e" filled="f" stroked="t" strokeweight="1.06pt" strokecolor="#000000">
              <v:path arrowok="t"/>
            </v:shape>
            <v:shape style="position:absolute;left:1684;top:7012;width:0;height:3492" coordorigin="1684,7012" coordsize="0,3492" path="m1684,7012l1684,10504e" filled="f" stroked="t" strokeweight="0.58pt" strokecolor="#000000">
              <v:path arrowok="t"/>
            </v:shape>
            <v:shape style="position:absolute;left:1688;top:10504;width:8867;height:0" coordorigin="1688,10504" coordsize="8867,0" path="m1688,10504l10555,10504e" filled="f" stroked="t" strokeweight="1.06pt" strokecolor="#000000">
              <v:path arrowok="t"/>
            </v:shape>
            <v:shape style="position:absolute;left:10565;top:10504;width:10;height:0" coordorigin="10565,10504" coordsize="10,0" path="m10565,10504l10574,10504e" filled="f" stroked="t" strokeweight="1.06pt" strokecolor="#000000">
              <v:path arrowok="t"/>
            </v:shape>
            <v:shape style="position:absolute;left:10555;top:10499;width:10;height:0" coordorigin="10555,10499" coordsize="10,0" path="m10555,10499l10565,10499e" filled="f" stroked="t" strokeweight="0.58pt" strokecolor="#000000">
              <v:path arrowok="t"/>
            </v:shape>
            <v:shape style="position:absolute;left:10555;top:10499;width:10;height:0" coordorigin="10555,10499" coordsize="10,0" path="m10555,10499l10565,10499e" filled="f" stroked="t" strokeweight="0.58pt" strokecolor="#000000">
              <v:path arrowok="t"/>
            </v:shape>
            <v:shape style="position:absolute;left:10565;top:10164;width:0;height:354" coordorigin="10565,10164" coordsize="0,354" path="m10565,10164l10565,1051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98.41pt;width:445.6pt;height:121.24pt;mso-position-horizontal-relative:page;mso-position-vertical-relative:page;z-index:-2538" coordorigin="1673,1968" coordsize="8912,2425">
            <v:shape type="#_x0000_t75" style="position:absolute;left:4912;top:2004;width:2420;height:1800">
              <v:imagedata o:title="" r:id="rId27"/>
            </v:shape>
            <v:shape style="position:absolute;left:1679;top:1979;width:8886;height:0" coordorigin="1679,1979" coordsize="8886,0" path="m1679,1979l10565,1979e" filled="f" stroked="t" strokeweight="0.58pt" strokecolor="#000000">
              <v:path arrowok="t"/>
            </v:shape>
            <v:shape style="position:absolute;left:10555;top:1979;width:10;height:0" coordorigin="10555,1979" coordsize="10,0" path="m10555,1979l10565,1979e" filled="f" stroked="t" strokeweight="0.58pt" strokecolor="#000000">
              <v:path arrowok="t"/>
            </v:shape>
            <v:shape style="position:absolute;left:10565;top:1984;width:0;height:2045" coordorigin="10565,1984" coordsize="0,2045" path="m10565,1984l10565,4028e" filled="f" stroked="t" strokeweight="1.06pt" strokecolor="#000000">
              <v:path arrowok="t"/>
            </v:shape>
            <v:shape style="position:absolute;left:1688;top:4368;width:8867;height:0" coordorigin="1688,4368" coordsize="8867,0" path="m1688,4368l10555,4368e" filled="f" stroked="t" strokeweight="1.06pt" strokecolor="#000000">
              <v:path arrowok="t"/>
            </v:shape>
            <v:shape style="position:absolute;left:10565;top:4368;width:10;height:0" coordorigin="10565,4368" coordsize="10,0" path="m10565,4368l10574,4368e" filled="f" stroked="t" strokeweight="1.06pt" strokecolor="#000000">
              <v:path arrowok="t"/>
            </v:shape>
            <v:shape style="position:absolute;left:10555;top:4363;width:10;height:0" coordorigin="10555,4363" coordsize="10,0" path="m10555,4363l10565,4363e" filled="f" stroked="t" strokeweight="0.58pt" strokecolor="#000000">
              <v:path arrowok="t"/>
            </v:shape>
            <v:shape style="position:absolute;left:10555;top:4363;width:10;height:0" coordorigin="10555,4363" coordsize="10,0" path="m10555,4363l10565,4363e" filled="f" stroked="t" strokeweight="0.58pt" strokecolor="#000000">
              <v:path arrowok="t"/>
            </v:shape>
            <v:shape style="position:absolute;left:1684;top:1974;width:0;height:2394" coordorigin="1684,1974" coordsize="0,2394" path="m1684,1974l1684,4368e" filled="f" stroked="t" strokeweight="0.58pt" strokecolor="#000000">
              <v:path arrowok="t"/>
            </v:shape>
            <v:shape style="position:absolute;left:10565;top:4028;width:0;height:354" coordorigin="10565,4028" coordsize="0,354" path="m10565,4028l10565,4382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memilik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hija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(superimpose).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65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11.18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dengan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g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round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berwarna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hijau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Keying.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tLeast" w:line="400"/>
        <w:ind w:left="837" w:right="74" w:hanging="360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Gree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Scree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letakka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memilik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background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hijau.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7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11.17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Green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Gree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Scree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dalam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spacing w:before="22" w:lineRule="exact" w:line="400"/>
        <w:ind w:left="836" w:right="75" w:firstLine="1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Sourc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Similarit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memperbes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au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mempersempi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rang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Smoothing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Hig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untuk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memperh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pinggi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lebi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meny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495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11.18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Pengaturan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Green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Key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429.37pt;width:445.6pt;height:251.92pt;mso-position-horizontal-relative:page;mso-position-vertical-relative:page;z-index:-2534" coordorigin="1673,8587" coordsize="8912,5038">
            <v:shape type="#_x0000_t75" style="position:absolute;left:4412;top:8623;width:3419;height:2021">
              <v:imagedata o:title="" r:id="rId29"/>
            </v:shape>
            <v:shape style="position:absolute;left:1679;top:8598;width:8886;height:0" coordorigin="1679,8598" coordsize="8886,0" path="m1679,8598l10565,8598e" filled="f" stroked="t" strokeweight="0.58pt" strokecolor="#000000">
              <v:path arrowok="t"/>
            </v:shape>
            <v:shape style="position:absolute;left:10555;top:8598;width:10;height:0" coordorigin="10555,8598" coordsize="10,0" path="m10555,8598l10565,8598e" filled="f" stroked="t" strokeweight="0.58pt" strokecolor="#000000">
              <v:path arrowok="t"/>
            </v:shape>
            <v:shape style="position:absolute;left:10565;top:8603;width:0;height:2264" coordorigin="10565,8603" coordsize="0,2264" path="m10565,8603l10565,10867e" filled="f" stroked="t" strokeweight="1.06pt" strokecolor="#000000">
              <v:path arrowok="t"/>
            </v:shape>
            <v:shape style="position:absolute;left:10565;top:10867;width:0;height:430" coordorigin="10565,10867" coordsize="0,430" path="m10565,10867l10565,11297e" filled="f" stroked="t" strokeweight="1.06pt" strokecolor="#000000">
              <v:path arrowok="t"/>
            </v:shape>
            <v:shape style="position:absolute;left:10565;top:11297;width:0;height:1963" coordorigin="10565,11297" coordsize="0,1963" path="m10565,11297l10565,13260e" filled="f" stroked="t" strokeweight="1.06pt" strokecolor="#000000">
              <v:path arrowok="t"/>
            </v:shape>
            <v:shape style="position:absolute;left:1688;top:13601;width:8867;height:0" coordorigin="1688,13601" coordsize="8867,0" path="m1688,13601l10555,13601e" filled="f" stroked="t" strokeweight="1.06pt" strokecolor="#000000">
              <v:path arrowok="t"/>
            </v:shape>
            <v:shape style="position:absolute;left:10565;top:13601;width:10;height:0" coordorigin="10565,13601" coordsize="10,0" path="m10565,13601l10574,13601e" filled="f" stroked="t" strokeweight="1.06pt" strokecolor="#000000">
              <v:path arrowok="t"/>
            </v:shape>
            <v:shape style="position:absolute;left:10555;top:13596;width:10;height:0" coordorigin="10555,13596" coordsize="10,0" path="m10555,13596l10565,13596e" filled="f" stroked="t" strokeweight="0.58pt" strokecolor="#000000">
              <v:path arrowok="t"/>
            </v:shape>
            <v:shape style="position:absolute;left:10555;top:13596;width:10;height:0" coordorigin="10555,13596" coordsize="10,0" path="m10555,13596l10565,13596e" filled="f" stroked="t" strokeweight="0.58pt" strokecolor="#000000">
              <v:path arrowok="t"/>
            </v:shape>
            <v:shape style="position:absolute;left:1684;top:8593;width:0;height:5008" coordorigin="1684,8593" coordsize="0,5008" path="m1684,8593l1684,13601e" filled="f" stroked="t" strokeweight="0.58pt" strokecolor="#000000">
              <v:path arrowok="t"/>
            </v:shape>
            <v:shape style="position:absolute;left:10565;top:13260;width:0;height:355" coordorigin="10565,13260" coordsize="0,355" path="m10565,13260l10565,13615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98.41pt;width:445.6pt;height:121.24pt;mso-position-horizontal-relative:page;mso-position-vertical-relative:page;z-index:-2535" coordorigin="1673,1968" coordsize="8912,2425">
            <v:shape type="#_x0000_t75" style="position:absolute;left:4902;top:2004;width:2440;height:1800">
              <v:imagedata o:title="" r:id="rId30"/>
            </v:shape>
            <v:shape style="position:absolute;left:1679;top:1979;width:8886;height:0" coordorigin="1679,1979" coordsize="8886,0" path="m1679,1979l10565,1979e" filled="f" stroked="t" strokeweight="0.58pt" strokecolor="#000000">
              <v:path arrowok="t"/>
            </v:shape>
            <v:shape style="position:absolute;left:10555;top:1979;width:10;height:0" coordorigin="10555,1979" coordsize="10,0" path="m10555,1979l10565,1979e" filled="f" stroked="t" strokeweight="0.58pt" strokecolor="#000000">
              <v:path arrowok="t"/>
            </v:shape>
            <v:shape style="position:absolute;left:10565;top:1984;width:0;height:2045" coordorigin="10565,1984" coordsize="0,2045" path="m10565,1984l10565,4028e" filled="f" stroked="t" strokeweight="1.06pt" strokecolor="#000000">
              <v:path arrowok="t"/>
            </v:shape>
            <v:shape style="position:absolute;left:1688;top:4368;width:8867;height:0" coordorigin="1688,4368" coordsize="8867,0" path="m1688,4368l10555,4368e" filled="f" stroked="t" strokeweight="1.06pt" strokecolor="#000000">
              <v:path arrowok="t"/>
            </v:shape>
            <v:shape style="position:absolute;left:10565;top:4368;width:10;height:0" coordorigin="10565,4368" coordsize="10,0" path="m10565,4368l10574,4368e" filled="f" stroked="t" strokeweight="1.06pt" strokecolor="#000000">
              <v:path arrowok="t"/>
            </v:shape>
            <v:shape style="position:absolute;left:10555;top:4363;width:10;height:0" coordorigin="10555,4363" coordsize="10,0" path="m10555,4363l10565,4363e" filled="f" stroked="t" strokeweight="0.58pt" strokecolor="#000000">
              <v:path arrowok="t"/>
            </v:shape>
            <v:shape style="position:absolute;left:10555;top:4363;width:10;height:0" coordorigin="10555,4363" coordsize="10,0" path="m10555,4363l10565,4363e" filled="f" stroked="t" strokeweight="0.58pt" strokecolor="#000000">
              <v:path arrowok="t"/>
            </v:shape>
            <v:shape style="position:absolute;left:1684;top:1974;width:0;height:2394" coordorigin="1684,1974" coordsize="0,2394" path="m1684,1974l1684,4368e" filled="f" stroked="t" strokeweight="0.58pt" strokecolor="#000000">
              <v:path arrowok="t"/>
            </v:shape>
            <v:shape style="position:absolute;left:10565;top:4028;width:0;height:354" coordorigin="10565,4028" coordsize="0,354" path="m10565,4028l10565,4382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akhirny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2947" w:right="294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11.19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hir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Green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Blue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Screen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Key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(0,0,255)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Blue-nya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Usahakan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bar/shooting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pencahayaan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(lighting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erata),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sehingga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engaplikasikan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perbedaannya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terletak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terletak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Effects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Effect.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lakukan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pengaturan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 w:lineRule="exact" w:line="260"/>
        <w:ind w:left="118" w:right="675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Effect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Controls.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397" w:right="2394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11.20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Blue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ts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31"/>
      </w:pPr>
      <w:r>
        <w:pict>
          <v:shape type="#_x0000_t75" style="width:171.06pt;height:87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ind w:left="1939" w:right="1937"/>
        <w:sectPr>
          <w:pgMar w:header="734" w:footer="712" w:top="920" w:bottom="280" w:left="1680" w:right="1680"/>
          <w:headerReference w:type="default" r:id="rId28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11.21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Pengaturan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Blue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Controls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pict>
          <v:group style="position:absolute;margin-left:83.65pt;margin-top:72.19pt;width:445.6pt;height:365.56pt;mso-position-horizontal-relative:page;mso-position-vertical-relative:page;z-index:-2533" coordorigin="1673,1444" coordsize="8912,7311">
            <v:shape type="#_x0000_t75" style="position:absolute;left:4912;top:1480;width:2420;height:1820">
              <v:imagedata o:title="" r:id="rId32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064" coordorigin="10565,1459" coordsize="0,2064" path="m10565,1459l10565,3523e" filled="f" stroked="t" strokeweight="1.06pt" strokecolor="#000000">
              <v:path arrowok="t"/>
            </v:shape>
            <v:shape style="position:absolute;left:10565;top:3523;width:0;height:431" coordorigin="10565,3523" coordsize="0,431" path="m10565,3523l10565,3954e" filled="f" stroked="t" strokeweight="1.06pt" strokecolor="#000000">
              <v:path arrowok="t"/>
            </v:shape>
            <v:shape style="position:absolute;left:10565;top:3954;width:0;height:2003" coordorigin="10565,3954" coordsize="0,2003" path="m10565,3954l10565,5957e" filled="f" stroked="t" strokeweight="1.06pt" strokecolor="#000000">
              <v:path arrowok="t"/>
            </v:shape>
            <v:shape style="position:absolute;left:10565;top:5957;width:0;height:430" coordorigin="10565,5957" coordsize="0,430" path="m10565,5957l10565,6386e" filled="f" stroked="t" strokeweight="1.06pt" strokecolor="#000000">
              <v:path arrowok="t"/>
            </v:shape>
            <v:shape style="position:absolute;left:10565;top:6386;width:0;height:2004" coordorigin="10565,6386" coordsize="0,2004" path="m10565,6386l10565,8390e" filled="f" stroked="t" strokeweight="1.06pt" strokecolor="#000000">
              <v:path arrowok="t"/>
            </v:shape>
            <v:shape style="position:absolute;left:1688;top:8730;width:8867;height:0" coordorigin="1688,8730" coordsize="8867,0" path="m1688,8730l10555,8730e" filled="f" stroked="t" strokeweight="1.06pt" strokecolor="#000000">
              <v:path arrowok="t"/>
            </v:shape>
            <v:shape style="position:absolute;left:10565;top:8730;width:10;height:0" coordorigin="10565,8730" coordsize="10,0" path="m10565,8730l10574,8730e" filled="f" stroked="t" strokeweight="1.06pt" strokecolor="#000000">
              <v:path arrowok="t"/>
            </v:shape>
            <v:shape style="position:absolute;left:10555;top:8725;width:10;height:0" coordorigin="10555,8725" coordsize="10,0" path="m10555,8725l10565,8725e" filled="f" stroked="t" strokeweight="0.58pt" strokecolor="#000000">
              <v:path arrowok="t"/>
            </v:shape>
            <v:shape style="position:absolute;left:10555;top:8725;width:10;height:0" coordorigin="10555,8725" coordsize="10,0" path="m10555,8725l10565,8725e" filled="f" stroked="t" strokeweight="0.58pt" strokecolor="#000000">
              <v:path arrowok="t"/>
            </v:shape>
            <v:shape style="position:absolute;left:1684;top:1450;width:0;height:7280" coordorigin="1684,1450" coordsize="0,7280" path="m1684,1450l1684,8730e" filled="f" stroked="t" strokeweight="0.58pt" strokecolor="#000000">
              <v:path arrowok="t"/>
            </v:shape>
            <v:shape style="position:absolute;left:10565;top:8390;width:0;height:354" coordorigin="10565,8390" coordsize="0,354" path="m10565,8390l10565,8744e" filled="f" stroked="t" strokeweight="1.06pt" strokecolor="#000000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649" w:right="2647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11.22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dengan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g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round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berwarna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biru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22"/>
      </w:pPr>
      <w:r>
        <w:pict>
          <v:shape type="#_x0000_t75" style="width:121.98pt;height:88.98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ind w:left="2305" w:right="2302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11.23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bergambar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panorama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ebagai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latar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bela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41"/>
      </w:pPr>
      <w:r>
        <w:pict>
          <v:shape type="#_x0000_t75" style="width:120pt;height:89.04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1529" w:right="152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11.24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hir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n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Blue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Blue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Chroma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Key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0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Apabila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(baik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(pencahayaan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erata)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bayangan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diaplikasikan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(hijau),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atur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Effect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Controls.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dihilangkan,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eyedropper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enunjuk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ilarity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pak.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pict>
          <v:group style="position:absolute;margin-left:83.65pt;margin-top:534.37pt;width:445.6pt;height:121.24pt;mso-position-horizontal-relative:page;mso-position-vertical-relative:page;z-index:-2531" coordorigin="1673,10687" coordsize="8912,2425">
            <v:shape type="#_x0000_t75" style="position:absolute;left:4912;top:10723;width:2420;height:1800">
              <v:imagedata o:title="" r:id="rId35"/>
            </v:shape>
            <v:shape style="position:absolute;left:1679;top:10698;width:8886;height:0" coordorigin="1679,10698" coordsize="8886,0" path="m1679,10698l10565,10698e" filled="f" stroked="t" strokeweight="0.58pt" strokecolor="#000000">
              <v:path arrowok="t"/>
            </v:shape>
            <v:shape style="position:absolute;left:10555;top:10698;width:10;height:0" coordorigin="10555,10698" coordsize="10,0" path="m10555,10698l10565,10698e" filled="f" stroked="t" strokeweight="0.58pt" strokecolor="#000000">
              <v:path arrowok="t"/>
            </v:shape>
            <v:shape style="position:absolute;left:10565;top:10703;width:0;height:2044" coordorigin="10565,10703" coordsize="0,2044" path="m10565,10703l10565,12746e" filled="f" stroked="t" strokeweight="1.06pt" strokecolor="#000000">
              <v:path arrowok="t"/>
            </v:shape>
            <v:shape style="position:absolute;left:1688;top:13087;width:8867;height:0" coordorigin="1688,13087" coordsize="8867,0" path="m1688,13087l10555,13087e" filled="f" stroked="t" strokeweight="1.06pt" strokecolor="#000000">
              <v:path arrowok="t"/>
            </v:shape>
            <v:shape style="position:absolute;left:10565;top:13087;width:10;height:0" coordorigin="10565,13087" coordsize="10,0" path="m10565,13087l10574,13087e" filled="f" stroked="t" strokeweight="1.06pt" strokecolor="#000000">
              <v:path arrowok="t"/>
            </v:shape>
            <v:shape style="position:absolute;left:10555;top:13082;width:10;height:0" coordorigin="10555,13082" coordsize="10,0" path="m10555,13082l10565,13082e" filled="f" stroked="t" strokeweight="0.58pt" strokecolor="#000000">
              <v:path arrowok="t"/>
            </v:shape>
            <v:shape style="position:absolute;left:10555;top:13082;width:10;height:0" coordorigin="10555,13082" coordsize="10,0" path="m10555,13082l10565,13082e" filled="f" stroked="t" strokeweight="0.58pt" strokecolor="#000000">
              <v:path arrowok="t"/>
            </v:shape>
            <v:shape style="position:absolute;left:1684;top:10693;width:0;height:2394" coordorigin="1684,10693" coordsize="0,2394" path="m1684,10693l1684,13087e" filled="f" stroked="t" strokeweight="0.58pt" strokecolor="#000000">
              <v:path arrowok="t"/>
            </v:shape>
            <v:shape style="position:absolute;left:10565;top:12746;width:0;height:355" coordorigin="10565,12746" coordsize="0,355" path="m10565,12746l10565,1310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293.86pt;mso-position-horizontal-relative:page;mso-position-vertical-relative:page;z-index:-2532" coordorigin="1673,1444" coordsize="8912,5877">
            <v:shape type="#_x0000_t75" style="position:absolute;left:4232;top:1480;width:3779;height:2220">
              <v:imagedata o:title="" r:id="rId36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464" coordorigin="10565,1459" coordsize="0,2464" path="m10565,1459l10565,3923e" filled="f" stroked="t" strokeweight="1.06pt" strokecolor="#000000">
              <v:path arrowok="t"/>
            </v:shape>
            <v:shape style="position:absolute;left:10565;top:3923;width:0;height:430" coordorigin="10565,3923" coordsize="0,430" path="m10565,3923l10565,4352e" filled="f" stroked="t" strokeweight="1.06pt" strokecolor="#000000">
              <v:path arrowok="t"/>
            </v:shape>
            <v:shape style="position:absolute;left:10565;top:4352;width:0;height:2604" coordorigin="10565,4352" coordsize="0,2604" path="m10565,4352l10565,6956e" filled="f" stroked="t" strokeweight="1.06pt" strokecolor="#000000">
              <v:path arrowok="t"/>
            </v:shape>
            <v:shape style="position:absolute;left:1688;top:7296;width:8867;height:0" coordorigin="1688,7296" coordsize="8867,0" path="m1688,7296l10555,7296e" filled="f" stroked="t" strokeweight="1.06pt" strokecolor="#000000">
              <v:path arrowok="t"/>
            </v:shape>
            <v:shape style="position:absolute;left:10565;top:7296;width:10;height:0" coordorigin="10565,7296" coordsize="10,0" path="m10565,7296l10574,7296e" filled="f" stroked="t" strokeweight="1.06pt" strokecolor="#000000">
              <v:path arrowok="t"/>
            </v:shape>
            <v:shape style="position:absolute;left:10555;top:7291;width:10;height:0" coordorigin="10555,7291" coordsize="10,0" path="m10555,7291l10565,7291e" filled="f" stroked="t" strokeweight="0.58pt" strokecolor="#000000">
              <v:path arrowok="t"/>
            </v:shape>
            <v:shape style="position:absolute;left:10555;top:7291;width:10;height:0" coordorigin="10555,7291" coordsize="10,0" path="m10555,7291l10565,7291e" filled="f" stroked="t" strokeweight="0.58pt" strokecolor="#000000">
              <v:path arrowok="t"/>
            </v:shape>
            <v:shape style="position:absolute;left:1684;top:1450;width:0;height:5846" coordorigin="1684,1450" coordsize="0,5846" path="m1684,1450l1684,7296e" filled="f" stroked="t" strokeweight="0.58pt" strokecolor="#000000">
              <v:path arrowok="t"/>
            </v:shape>
            <v:shape style="position:absolute;left:10565;top:6956;width:0;height:354" coordorigin="10565,6956" coordsize="0,354" path="m10565,6956l10565,7310e" filled="f" stroked="t" strokeweight="1.06pt" strokecolor="#000000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536" w:right="2533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11.25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Chroma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ts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11"/>
      </w:pPr>
      <w:r>
        <w:pict>
          <v:shape type="#_x0000_t75" style="width:153.06pt;height:118.98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179" w:right="217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11.26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Chroma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RGB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Difference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Key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warna-warna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hijau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erence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erence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dihilangkan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backgroundnya.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atur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property-nya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Effect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dihilangkan.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atur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hilang.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 w:lineRule="exact" w:line="260"/>
        <w:ind w:left="118" w:right="620"/>
      </w:pP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enghilangkan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berwarna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putih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udah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Key.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261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11.27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dengan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warna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g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round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lain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hijau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biru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pict>
          <v:group style="position:absolute;margin-left:83.65pt;margin-top:72.19pt;width:445.6pt;height:545.2pt;mso-position-horizontal-relative:page;mso-position-vertical-relative:page;z-index:-2530" coordorigin="1673,1444" coordsize="8912,10904">
            <v:shape type="#_x0000_t75" style="position:absolute;left:4891;top:1480;width:2460;height:1780">
              <v:imagedata o:title="" r:id="rId38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023" coordorigin="10565,1459" coordsize="0,2023" path="m10565,1459l10565,3482e" filled="f" stroked="t" strokeweight="1.06pt" strokecolor="#000000">
              <v:path arrowok="t"/>
            </v:shape>
            <v:shape style="position:absolute;left:10565;top:3482;width:0;height:431" coordorigin="10565,3482" coordsize="0,431" path="m10565,3482l10565,3913e" filled="f" stroked="t" strokeweight="1.06pt" strokecolor="#000000">
              <v:path arrowok="t"/>
            </v:shape>
            <v:shape style="position:absolute;left:10565;top:3913;width:0;height:3103" coordorigin="10565,3913" coordsize="0,3103" path="m10565,3913l10565,7016e" filled="f" stroked="t" strokeweight="1.06pt" strokecolor="#000000">
              <v:path arrowok="t"/>
            </v:shape>
            <v:shape style="position:absolute;left:10565;top:7016;width:0;height:430" coordorigin="10565,7016" coordsize="0,430" path="m10565,7016l10565,7446e" filled="f" stroked="t" strokeweight="1.06pt" strokecolor="#000000">
              <v:path arrowok="t"/>
            </v:shape>
            <v:shape style="position:absolute;left:10565;top:7446;width:0;height:2063" coordorigin="10565,7446" coordsize="0,2063" path="m10565,7446l10565,9509e" filled="f" stroked="t" strokeweight="1.06pt" strokecolor="#000000">
              <v:path arrowok="t"/>
            </v:shape>
            <v:shape style="position:absolute;left:10565;top:9509;width:0;height:430" coordorigin="10565,9509" coordsize="0,430" path="m10565,9509l10565,9938e" filled="f" stroked="t" strokeweight="1.06pt" strokecolor="#000000">
              <v:path arrowok="t"/>
            </v:shape>
            <v:shape style="position:absolute;left:10565;top:9938;width:0;height:2044" coordorigin="10565,9938" coordsize="0,2044" path="m10565,9938l10565,11982e" filled="f" stroked="t" strokeweight="1.06pt" strokecolor="#000000">
              <v:path arrowok="t"/>
            </v:shape>
            <v:shape style="position:absolute;left:1688;top:12323;width:8867;height:0" coordorigin="1688,12323" coordsize="8867,0" path="m1688,12323l10555,12323e" filled="f" stroked="t" strokeweight="1.06pt" strokecolor="#000000">
              <v:path arrowok="t"/>
            </v:shape>
            <v:shape style="position:absolute;left:10565;top:12323;width:10;height:0" coordorigin="10565,12323" coordsize="10,0" path="m10565,12323l10574,12323e" filled="f" stroked="t" strokeweight="1.06pt" strokecolor="#000000">
              <v:path arrowok="t"/>
            </v:shape>
            <v:shape style="position:absolute;left:10555;top:12318;width:10;height:0" coordorigin="10555,12318" coordsize="10,0" path="m10555,12318l10565,12318e" filled="f" stroked="t" strokeweight="0.58pt" strokecolor="#000000">
              <v:path arrowok="t"/>
            </v:shape>
            <v:shape style="position:absolute;left:10555;top:12318;width:10;height:0" coordorigin="10555,12318" coordsize="10,0" path="m10555,12318l10565,12318e" filled="f" stroked="t" strokeweight="0.58pt" strokecolor="#000000">
              <v:path arrowok="t"/>
            </v:shape>
            <v:shape style="position:absolute;left:1684;top:1450;width:0;height:10873" coordorigin="1684,1450" coordsize="0,10873" path="m1684,1450l1684,12323e" filled="f" stroked="t" strokeweight="0.58pt" strokecolor="#000000">
              <v:path arrowok="t"/>
            </v:shape>
            <v:shape style="position:absolute;left:10565;top:11982;width:0;height:355" coordorigin="10565,11982" coordsize="0,355" path="m10565,11982l10565,12337e" filled="f" stroked="t" strokeweight="1.06pt" strokecolor="#000000">
              <v:path arrowok="t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492" w:right="2489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11.28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diguna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ebagai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latar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bela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21"/>
      </w:pPr>
      <w:r>
        <w:pict>
          <v:shape type="#_x0000_t75" style="width:162pt;height:144.06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ind w:left="2279" w:right="2278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11.29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RGB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Differen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ts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11"/>
      </w:pPr>
      <w:r>
        <w:pict>
          <v:shape type="#_x0000_t75" style="width:153pt;height:91.92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ind w:left="1923" w:right="1922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11.30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RGB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Differen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Controls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22"/>
      </w:pPr>
      <w:r>
        <w:pict>
          <v:shape type="#_x0000_t75" style="width:121.98pt;height:91.02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380" w:right="237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11.31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hir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pengapli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RGB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Differen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Image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Matte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age/ga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enghilangkan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tertentu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Mask).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sebuah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Matte,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berwarna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hitam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transparan,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berwarna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putih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339.97pt;width:445.6pt;height:143.2pt;mso-position-horizontal-relative:page;mso-position-vertical-relative:page;z-index:-2528" coordorigin="1673,6799" coordsize="8912,2864">
            <v:shape type="#_x0000_t75" style="position:absolute;left:4642;top:6835;width:2960;height:2239">
              <v:imagedata o:title="" r:id="rId42"/>
            </v:shape>
            <v:shape style="position:absolute;left:1679;top:6810;width:8886;height:0" coordorigin="1679,6810" coordsize="8886,0" path="m1679,6810l10565,6810e" filled="f" stroked="t" strokeweight="0.58pt" strokecolor="#000000">
              <v:path arrowok="t"/>
            </v:shape>
            <v:shape style="position:absolute;left:10555;top:6810;width:10;height:0" coordorigin="10555,6810" coordsize="10,0" path="m10555,6810l10565,6810e" filled="f" stroked="t" strokeweight="0.58pt" strokecolor="#000000">
              <v:path arrowok="t"/>
            </v:shape>
            <v:shape style="position:absolute;left:10565;top:6815;width:0;height:2483" coordorigin="10565,6815" coordsize="0,2483" path="m10565,6815l10565,9298e" filled="f" stroked="t" strokeweight="1.06pt" strokecolor="#000000">
              <v:path arrowok="t"/>
            </v:shape>
            <v:shape style="position:absolute;left:1688;top:9638;width:8867;height:0" coordorigin="1688,9638" coordsize="8867,0" path="m1688,9638l10555,9638e" filled="f" stroked="t" strokeweight="1.06pt" strokecolor="#000000">
              <v:path arrowok="t"/>
            </v:shape>
            <v:shape style="position:absolute;left:10565;top:9638;width:10;height:0" coordorigin="10565,9638" coordsize="10,0" path="m10565,9638l10574,9638e" filled="f" stroked="t" strokeweight="1.06pt" strokecolor="#000000">
              <v:path arrowok="t"/>
            </v:shape>
            <v:shape style="position:absolute;left:10555;top:9634;width:10;height:0" coordorigin="10555,9634" coordsize="10,0" path="m10555,9634l10565,9634e" filled="f" stroked="t" strokeweight="0.58pt" strokecolor="#000000">
              <v:path arrowok="t"/>
            </v:shape>
            <v:shape style="position:absolute;left:10555;top:9634;width:10;height:0" coordorigin="10555,9634" coordsize="10,0" path="m10555,9634l10565,9634e" filled="f" stroked="t" strokeweight="0.58pt" strokecolor="#000000">
              <v:path arrowok="t"/>
            </v:shape>
            <v:shape style="position:absolute;left:1684;top:6805;width:0;height:2833" coordorigin="1684,6805" coordsize="0,2833" path="m1684,6805l1684,9638e" filled="f" stroked="t" strokeweight="0.58pt" strokecolor="#000000">
              <v:path arrowok="t"/>
            </v:shape>
            <v:shape style="position:absolute;left:10565;top:9298;width:0;height:355" coordorigin="10565,9298" coordsize="0,355" path="m10565,9298l10565,965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45.81pt;width:445.6pt;height:142.24pt;mso-position-horizontal-relative:page;mso-position-vertical-relative:page;z-index:-2529" coordorigin="1673,2916" coordsize="8912,2845">
            <v:shape type="#_x0000_t75" style="position:absolute;left:4642;top:2952;width:2960;height:2220">
              <v:imagedata o:title="" r:id="rId43"/>
            </v:shape>
            <v:shape style="position:absolute;left:1679;top:2927;width:8886;height:0" coordorigin="1679,2927" coordsize="8886,0" path="m1679,2927l10565,2927e" filled="f" stroked="t" strokeweight="0.58pt" strokecolor="#000000">
              <v:path arrowok="t"/>
            </v:shape>
            <v:shape style="position:absolute;left:10555;top:2927;width:10;height:0" coordorigin="10555,2927" coordsize="10,0" path="m10555,2927l10565,2927e" filled="f" stroked="t" strokeweight="0.58pt" strokecolor="#000000">
              <v:path arrowok="t"/>
            </v:shape>
            <v:shape style="position:absolute;left:10565;top:2932;width:0;height:2465" coordorigin="10565,2932" coordsize="0,2465" path="m10565,2932l10565,5396e" filled="f" stroked="t" strokeweight="1.06pt" strokecolor="#000000">
              <v:path arrowok="t"/>
            </v:shape>
            <v:shape style="position:absolute;left:1688;top:5736;width:8867;height:0" coordorigin="1688,5736" coordsize="8867,0" path="m1688,5736l10555,5736e" filled="f" stroked="t" strokeweight="1.06pt" strokecolor="#000000">
              <v:path arrowok="t"/>
            </v:shape>
            <v:shape style="position:absolute;left:10565;top:5736;width:10;height:0" coordorigin="10565,5736" coordsize="10,0" path="m10565,5736l10574,5736e" filled="f" stroked="t" strokeweight="1.06pt" strokecolor="#000000">
              <v:path arrowok="t"/>
            </v:shape>
            <v:shape style="position:absolute;left:10555;top:5731;width:10;height:0" coordorigin="10555,5731" coordsize="10,0" path="m10555,5731l10565,5731e" filled="f" stroked="t" strokeweight="0.58pt" strokecolor="#000000">
              <v:path arrowok="t"/>
            </v:shape>
            <v:shape style="position:absolute;left:10555;top:5731;width:10;height:0" coordorigin="10555,5731" coordsize="10,0" path="m10555,5731l10565,5731e" filled="f" stroked="t" strokeweight="0.58pt" strokecolor="#000000">
              <v:path arrowok="t"/>
            </v:shape>
            <v:shape style="position:absolute;left:1684;top:2922;width:0;height:2814" coordorigin="1684,2922" coordsize="0,2814" path="m1684,2922l1684,5736e" filled="f" stroked="t" strokeweight="0.58pt" strokecolor="#000000">
              <v:path arrowok="t"/>
            </v:shape>
            <v:shape style="position:absolute;left:10565;top:5396;width:0;height:354" coordorigin="10565,5396" coordsize="0,354" path="m10565,5396l10565,5750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transparan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(opaque),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abu-abu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itransparan.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0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11.32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siapkan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/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hita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puti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(denga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forma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JPEG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TIFF)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grafi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semaca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Photosho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2968" w:right="296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11.33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hitam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putih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Aplikasika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Keyin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Imag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Project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Imag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tte.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0" w:lineRule="exact" w:line="160"/>
      </w:pPr>
      <w:r>
        <w:pict>
          <v:group style="position:absolute;margin-left:83.65pt;margin-top:511.15pt;width:445.6pt;height:199.24pt;mso-position-horizontal-relative:page;mso-position-vertical-relative:page;z-index:-2525" coordorigin="1673,10223" coordsize="8912,3985">
            <v:shape type="#_x0000_t75" style="position:absolute;left:4061;top:10259;width:4121;height:3359">
              <v:imagedata o:title="" r:id="rId44"/>
            </v:shape>
            <v:shape style="position:absolute;left:1679;top:10234;width:8886;height:0" coordorigin="1679,10234" coordsize="8886,0" path="m1679,10234l10565,10234e" filled="f" stroked="t" strokeweight="0.58pt" strokecolor="#000000">
              <v:path arrowok="t"/>
            </v:shape>
            <v:shape style="position:absolute;left:10555;top:10234;width:10;height:0" coordorigin="10555,10234" coordsize="10,0" path="m10555,10234l10565,10234e" filled="f" stroked="t" strokeweight="0.58pt" strokecolor="#000000">
              <v:path arrowok="t"/>
            </v:shape>
            <v:shape style="position:absolute;left:10565;top:10238;width:0;height:3604" coordorigin="10565,10238" coordsize="0,3604" path="m10565,10238l10565,13842e" filled="f" stroked="t" strokeweight="1.06pt" strokecolor="#000000">
              <v:path arrowok="t"/>
            </v:shape>
            <v:shape style="position:absolute;left:1688;top:14183;width:8867;height:0" coordorigin="1688,14183" coordsize="8867,0" path="m1688,14183l10555,14183e" filled="f" stroked="t" strokeweight="1.06pt" strokecolor="#000000">
              <v:path arrowok="t"/>
            </v:shape>
            <v:shape style="position:absolute;left:10565;top:14183;width:10;height:0" coordorigin="10565,14183" coordsize="10,0" path="m10565,14183l10574,14183e" filled="f" stroked="t" strokeweight="1.06pt" strokecolor="#000000">
              <v:path arrowok="t"/>
            </v:shape>
            <v:shape style="position:absolute;left:10555;top:14178;width:10;height:0" coordorigin="10555,14178" coordsize="10,0" path="m10555,14178l10565,14178e" filled="f" stroked="t" strokeweight="0.58pt" strokecolor="#000000">
              <v:path arrowok="t"/>
            </v:shape>
            <v:shape style="position:absolute;left:10555;top:14178;width:10;height:0" coordorigin="10555,14178" coordsize="10,0" path="m10555,14178l10565,14178e" filled="f" stroked="t" strokeweight="0.58pt" strokecolor="#000000">
              <v:path arrowok="t"/>
            </v:shape>
            <v:shape style="position:absolute;left:1684;top:10229;width:0;height:3954" coordorigin="1684,10229" coordsize="0,3954" path="m1684,10229l1684,14183e" filled="f" stroked="t" strokeweight="0.58pt" strokecolor="#000000">
              <v:path arrowok="t"/>
            </v:shape>
            <v:shape style="position:absolute;left:10565;top:13842;width:0;height:355" coordorigin="10565,13842" coordsize="0,355" path="m10565,13842l10565,1419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414.07pt;width:445.6pt;height:45.22pt;mso-position-horizontal-relative:page;mso-position-vertical-relative:page;z-index:-2526" coordorigin="1673,8281" coordsize="8912,904">
            <v:shape type="#_x0000_t75" style="position:absolute;left:5932;top:8317;width:380;height:280">
              <v:imagedata o:title="" r:id="rId45"/>
            </v:shape>
            <v:shape style="position:absolute;left:1679;top:8292;width:8886;height:0" coordorigin="1679,8292" coordsize="8886,0" path="m1679,8292l10565,8292e" filled="f" stroked="t" strokeweight="0.58pt" strokecolor="#000000">
              <v:path arrowok="t"/>
            </v:shape>
            <v:shape style="position:absolute;left:10555;top:8292;width:10;height:0" coordorigin="10555,8292" coordsize="10,0" path="m10555,8292l10565,8292e" filled="f" stroked="t" strokeweight="0.58pt" strokecolor="#000000">
              <v:path arrowok="t"/>
            </v:shape>
            <v:shape style="position:absolute;left:10565;top:8297;width:0;height:523" coordorigin="10565,8297" coordsize="0,523" path="m10565,8297l10565,8820e" filled="f" stroked="t" strokeweight="1.06pt" strokecolor="#000000">
              <v:path arrowok="t"/>
            </v:shape>
            <v:shape style="position:absolute;left:1688;top:9161;width:8867;height:0" coordorigin="1688,9161" coordsize="8867,0" path="m1688,9161l10555,9161e" filled="f" stroked="t" strokeweight="1.06pt" strokecolor="#000000">
              <v:path arrowok="t"/>
            </v:shape>
            <v:shape style="position:absolute;left:10565;top:9161;width:10;height:0" coordorigin="10565,9161" coordsize="10,0" path="m10565,9161l10574,9161e" filled="f" stroked="t" strokeweight="1.06pt" strokecolor="#000000">
              <v:path arrowok="t"/>
            </v:shape>
            <v:shape style="position:absolute;left:10555;top:9156;width:10;height:0" coordorigin="10555,9156" coordsize="10,0" path="m10555,9156l10565,9156e" filled="f" stroked="t" strokeweight="0.58pt" strokecolor="#000000">
              <v:path arrowok="t"/>
            </v:shape>
            <v:shape style="position:absolute;left:10555;top:9156;width:10;height:0" coordorigin="10555,9156" coordsize="10,0" path="m10555,9156l10565,9156e" filled="f" stroked="t" strokeweight="0.58pt" strokecolor="#000000">
              <v:path arrowok="t"/>
            </v:shape>
            <v:shape style="position:absolute;left:1684;top:8287;width:0;height:874" coordorigin="1684,8287" coordsize="0,874" path="m1684,8287l1684,9161e" filled="f" stroked="t" strokeweight="0.58pt" strokecolor="#000000">
              <v:path arrowok="t"/>
            </v:shape>
            <v:shape style="position:absolute;left:10565;top:8820;width:0;height:355" coordorigin="10565,8820" coordsize="0,355" path="m10565,8820l10565,9175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289.96pt;mso-position-horizontal-relative:page;mso-position-vertical-relative:page;z-index:-2527" coordorigin="1673,1444" coordsize="8912,5799">
            <v:shape type="#_x0000_t75" style="position:absolute;left:4530;top:1480;width:3182;height:3241">
              <v:imagedata o:title="" r:id="rId46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486" coordorigin="10565,1459" coordsize="0,3486" path="m10565,1459l10565,4945e" filled="f" stroked="t" strokeweight="1.06pt" strokecolor="#000000">
              <v:path arrowok="t"/>
            </v:shape>
            <v:shape style="position:absolute;left:10565;top:4945;width:0;height:430" coordorigin="10565,4945" coordsize="0,430" path="m10565,4945l10565,5375e" filled="f" stroked="t" strokeweight="1.06pt" strokecolor="#000000">
              <v:path arrowok="t"/>
            </v:shape>
            <v:shape style="position:absolute;left:10565;top:5375;width:0;height:1504" coordorigin="10565,5375" coordsize="0,1504" path="m10565,5375l10565,6878e" filled="f" stroked="t" strokeweight="1.06pt" strokecolor="#000000">
              <v:path arrowok="t"/>
            </v:shape>
            <v:shape style="position:absolute;left:1688;top:7218;width:8867;height:0" coordorigin="1688,7218" coordsize="8867,0" path="m1688,7218l10555,7218e" filled="f" stroked="t" strokeweight="1.06pt" strokecolor="#000000">
              <v:path arrowok="t"/>
            </v:shape>
            <v:shape style="position:absolute;left:10565;top:7218;width:10;height:0" coordorigin="10565,7218" coordsize="10,0" path="m10565,7218l10574,7218e" filled="f" stroked="t" strokeweight="1.06pt" strokecolor="#000000">
              <v:path arrowok="t"/>
            </v:shape>
            <v:shape style="position:absolute;left:10555;top:7213;width:10;height:0" coordorigin="10555,7213" coordsize="10,0" path="m10555,7213l10565,7213e" filled="f" stroked="t" strokeweight="0.58pt" strokecolor="#000000">
              <v:path arrowok="t"/>
            </v:shape>
            <v:shape style="position:absolute;left:10555;top:7213;width:10;height:0" coordorigin="10555,7213" coordsize="10,0" path="m10555,7213l10565,7213e" filled="f" stroked="t" strokeweight="0.58pt" strokecolor="#000000">
              <v:path arrowok="t"/>
            </v:shape>
            <v:shape style="position:absolute;left:1684;top:1450;width:0;height:5768" coordorigin="1684,1450" coordsize="0,5768" path="m1684,1450l1684,7218e" filled="f" stroked="t" strokeweight="0.58pt" strokecolor="#000000">
              <v:path arrowok="t"/>
            </v:shape>
            <v:shape style="position:absolute;left:10565;top:6878;width:0;height:354" coordorigin="10565,6878" coordsize="0,354" path="m10565,6878l10565,7232e" filled="f" stroked="t" strokeweight="1.06pt" strokecolor="#000000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537" w:right="2534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11.34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Image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Matte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ts</w:t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91"/>
      </w:pPr>
      <w:r>
        <w:pict>
          <v:shape type="#_x0000_t75" style="width:185.04pt;height:64.02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033" w:right="203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11.35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Image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Matte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Imag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Controls.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461" w:right="345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11.36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Setup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Image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hita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puti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tad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Open.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832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11.37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Sele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Matte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Image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272.29pt;width:445.6pt;height:235.96pt;mso-position-horizontal-relative:page;mso-position-vertical-relative:page;z-index:-2523" coordorigin="1673,5446" coordsize="8912,4719">
            <v:shape type="#_x0000_t75" style="position:absolute;left:4391;top:5482;width:3461;height:1181">
              <v:imagedata o:title="" r:id="rId48"/>
            </v:shape>
            <v:shape style="position:absolute;left:1679;top:5456;width:8886;height:0" coordorigin="1679,5456" coordsize="8886,0" path="m1679,5456l10565,5456e" filled="f" stroked="t" strokeweight="0.58pt" strokecolor="#000000">
              <v:path arrowok="t"/>
            </v:shape>
            <v:shape style="position:absolute;left:10555;top:5456;width:10;height:0" coordorigin="10555,5456" coordsize="10,0" path="m10555,5456l10565,5456e" filled="f" stroked="t" strokeweight="0.58pt" strokecolor="#000000">
              <v:path arrowok="t"/>
            </v:shape>
            <v:shape style="position:absolute;left:10565;top:5461;width:0;height:1426" coordorigin="10565,5461" coordsize="0,1426" path="m10565,5461l10565,6887e" filled="f" stroked="t" strokeweight="1.06pt" strokecolor="#000000">
              <v:path arrowok="t"/>
            </v:shape>
            <v:shape style="position:absolute;left:10565;top:6887;width:0;height:430" coordorigin="10565,6887" coordsize="0,430" path="m10565,6887l10565,7316e" filled="f" stroked="t" strokeweight="1.06pt" strokecolor="#000000">
              <v:path arrowok="t"/>
            </v:shape>
            <v:shape style="position:absolute;left:10565;top:7316;width:0;height:2484" coordorigin="10565,7316" coordsize="0,2484" path="m10565,7316l10565,9800e" filled="f" stroked="t" strokeweight="1.06pt" strokecolor="#000000">
              <v:path arrowok="t"/>
            </v:shape>
            <v:shape style="position:absolute;left:1688;top:10140;width:8867;height:0" coordorigin="1688,10140" coordsize="8867,0" path="m1688,10140l10555,10140e" filled="f" stroked="t" strokeweight="1.06pt" strokecolor="#000000">
              <v:path arrowok="t"/>
            </v:shape>
            <v:shape style="position:absolute;left:10565;top:10140;width:10;height:0" coordorigin="10565,10140" coordsize="10,0" path="m10565,10140l10574,10140e" filled="f" stroked="t" strokeweight="1.06pt" strokecolor="#000000">
              <v:path arrowok="t"/>
            </v:shape>
            <v:shape style="position:absolute;left:10555;top:10135;width:10;height:0" coordorigin="10555,10135" coordsize="10,0" path="m10555,10135l10565,10135e" filled="f" stroked="t" strokeweight="0.58pt" strokecolor="#000000">
              <v:path arrowok="t"/>
            </v:shape>
            <v:shape style="position:absolute;left:10555;top:10135;width:10;height:0" coordorigin="10555,10135" coordsize="10,0" path="m10555,10135l10565,10135e" filled="f" stroked="t" strokeweight="0.58pt" strokecolor="#000000">
              <v:path arrowok="t"/>
            </v:shape>
            <v:shape style="position:absolute;left:1684;top:5452;width:0;height:4688" coordorigin="1684,5452" coordsize="0,4688" path="m1684,5452l1684,10140e" filled="f" stroked="t" strokeweight="0.58pt" strokecolor="#000000">
              <v:path arrowok="t"/>
            </v:shape>
            <v:shape style="position:absolute;left:10565;top:9800;width:0;height:354" coordorigin="10565,9800" coordsize="0,354" path="m10565,9800l10565,1015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98.41pt;width:445.6pt;height:142.24pt;mso-position-horizontal-relative:page;mso-position-vertical-relative:page;z-index:-2524" coordorigin="1673,1968" coordsize="8912,2845">
            <v:shape type="#_x0000_t75" style="position:absolute;left:4662;top:2004;width:2920;height:2220">
              <v:imagedata o:title="" r:id="rId49"/>
            </v:shape>
            <v:shape style="position:absolute;left:1679;top:1979;width:8886;height:0" coordorigin="1679,1979" coordsize="8886,0" path="m1679,1979l10565,1979e" filled="f" stroked="t" strokeweight="0.58pt" strokecolor="#000000">
              <v:path arrowok="t"/>
            </v:shape>
            <v:shape style="position:absolute;left:10555;top:1979;width:10;height:0" coordorigin="10555,1979" coordsize="10,0" path="m10555,1979l10565,1979e" filled="f" stroked="t" strokeweight="0.58pt" strokecolor="#000000">
              <v:path arrowok="t"/>
            </v:shape>
            <v:shape style="position:absolute;left:10565;top:1984;width:0;height:2465" coordorigin="10565,1984" coordsize="0,2465" path="m10565,1984l10565,4448e" filled="f" stroked="t" strokeweight="1.06pt" strokecolor="#000000">
              <v:path arrowok="t"/>
            </v:shape>
            <v:shape style="position:absolute;left:1688;top:4788;width:8867;height:0" coordorigin="1688,4788" coordsize="8867,0" path="m1688,4788l10555,4788e" filled="f" stroked="t" strokeweight="1.06pt" strokecolor="#000000">
              <v:path arrowok="t"/>
            </v:shape>
            <v:shape style="position:absolute;left:10565;top:4788;width:10;height:0" coordorigin="10565,4788" coordsize="10,0" path="m10565,4788l10574,4788e" filled="f" stroked="t" strokeweight="1.06pt" strokecolor="#000000">
              <v:path arrowok="t"/>
            </v:shape>
            <v:shape style="position:absolute;left:10555;top:4783;width:10;height:0" coordorigin="10555,4783" coordsize="10,0" path="m10555,4783l10565,4783e" filled="f" stroked="t" strokeweight="0.58pt" strokecolor="#000000">
              <v:path arrowok="t"/>
            </v:shape>
            <v:shape style="position:absolute;left:10555;top:4783;width:10;height:0" coordorigin="10555,4783" coordsize="10,0" path="m10555,4783l10565,4783e" filled="f" stroked="t" strokeweight="0.58pt" strokecolor="#000000">
              <v:path arrowok="t"/>
            </v:shape>
            <v:shape style="position:absolute;left:1684;top:1974;width:0;height:2814" coordorigin="1684,1974" coordsize="0,2814" path="m1684,1974l1684,4788e" filled="f" stroked="t" strokeweight="0.58pt" strokecolor="#000000">
              <v:path arrowok="t"/>
            </v:shape>
            <v:shape style="position:absolute;left:10565;top:4448;width:0;height:354" coordorigin="10565,4448" coordsize="0,354" path="m10565,4448l10565,4802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hasilny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4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11.38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Image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Matte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Apabil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Revers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ifkan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pengaplikasia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Imag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erbalik.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283" w:right="2280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11.39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tifa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Controls</w:t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52"/>
      </w:pPr>
      <w:r>
        <w:pict>
          <v:shape type="#_x0000_t75" style="width:148.98pt;height:113.04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3071" w:right="306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11.40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tifa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Difference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Matte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Difference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bandingk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(Matte)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transparan.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Difference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enghilangkan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enggantinya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uto" w:line="359"/>
        <w:ind w:left="837" w:right="68" w:hanging="360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laya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la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bel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je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71.33pt;width:445.6pt;height:118.24pt;mso-position-horizontal-relative:page;mso-position-vertical-relative:page;z-index:-2519" coordorigin="1673,11427" coordsize="8912,2365">
            <v:shape type="#_x0000_t75" style="position:absolute;left:4681;top:11462;width:2880;height:1740">
              <v:imagedata o:title="" r:id="rId51"/>
            </v:shape>
            <v:shape style="position:absolute;left:1679;top:11437;width:8886;height:0" coordorigin="1679,11437" coordsize="8886,0" path="m1679,11437l10565,11437e" filled="f" stroked="t" strokeweight="0.58pt" strokecolor="#000000">
              <v:path arrowok="t"/>
            </v:shape>
            <v:shape style="position:absolute;left:10555;top:11437;width:10;height:0" coordorigin="10555,11437" coordsize="10,0" path="m10555,11437l10565,11437e" filled="f" stroked="t" strokeweight="0.58pt" strokecolor="#000000">
              <v:path arrowok="t"/>
            </v:shape>
            <v:shape style="position:absolute;left:10565;top:11442;width:0;height:1984" coordorigin="10565,11442" coordsize="0,1984" path="m10565,11442l10565,13426e" filled="f" stroked="t" strokeweight="1.06pt" strokecolor="#000000">
              <v:path arrowok="t"/>
            </v:shape>
            <v:shape style="position:absolute;left:1688;top:13766;width:8867;height:0" coordorigin="1688,13766" coordsize="8867,0" path="m1688,13766l10555,13766e" filled="f" stroked="t" strokeweight="1.06pt" strokecolor="#000000">
              <v:path arrowok="t"/>
            </v:shape>
            <v:shape style="position:absolute;left:10565;top:13766;width:10;height:0" coordorigin="10565,13766" coordsize="10,0" path="m10565,13766l10574,13766e" filled="f" stroked="t" strokeweight="1.06pt" strokecolor="#000000">
              <v:path arrowok="t"/>
            </v:shape>
            <v:shape style="position:absolute;left:10555;top:13762;width:10;height:0" coordorigin="10555,13762" coordsize="10,0" path="m10555,13762l10565,13762e" filled="f" stroked="t" strokeweight="0.58pt" strokecolor="#000000">
              <v:path arrowok="t"/>
            </v:shape>
            <v:shape style="position:absolute;left:10555;top:13762;width:10;height:0" coordorigin="10555,13762" coordsize="10,0" path="m10555,13762l10565,13762e" filled="f" stroked="t" strokeweight="0.58pt" strokecolor="#000000">
              <v:path arrowok="t"/>
            </v:shape>
            <v:shape style="position:absolute;left:1684;top:11432;width:0;height:2334" coordorigin="1684,11432" coordsize="0,2334" path="m1684,11432l1684,13766e" filled="f" stroked="t" strokeweight="0.58pt" strokecolor="#000000">
              <v:path arrowok="t"/>
            </v:shape>
            <v:shape style="position:absolute;left:10565;top:13426;width:0;height:355" coordorigin="10565,13426" coordsize="0,355" path="m10565,13426l10565,13781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66.25pt;width:445.6pt;height:153.16pt;mso-position-horizontal-relative:page;mso-position-vertical-relative:page;z-index:-2520" coordorigin="1673,7325" coordsize="8912,3063">
            <v:shape type="#_x0000_t75" style="position:absolute;left:4422;top:7361;width:3400;height:2440">
              <v:imagedata o:title="" r:id="rId52"/>
            </v:shape>
            <v:shape style="position:absolute;left:1679;top:7336;width:8886;height:0" coordorigin="1679,7336" coordsize="8886,0" path="m1679,7336l10565,7336e" filled="f" stroked="t" strokeweight="0.58pt" strokecolor="#000000">
              <v:path arrowok="t"/>
            </v:shape>
            <v:shape style="position:absolute;left:10555;top:7336;width:10;height:0" coordorigin="10555,7336" coordsize="10,0" path="m10555,7336l10565,7336e" filled="f" stroked="t" strokeweight="0.58pt" strokecolor="#000000">
              <v:path arrowok="t"/>
            </v:shape>
            <v:shape style="position:absolute;left:10565;top:7340;width:0;height:2683" coordorigin="10565,7340" coordsize="0,2683" path="m10565,7340l10565,10024e" filled="f" stroked="t" strokeweight="1.06pt" strokecolor="#000000">
              <v:path arrowok="t"/>
            </v:shape>
            <v:shape style="position:absolute;left:1688;top:10363;width:8867;height:0" coordorigin="1688,10363" coordsize="8867,0" path="m1688,10363l10555,10363e" filled="f" stroked="t" strokeweight="1.06pt" strokecolor="#000000">
              <v:path arrowok="t"/>
            </v:shape>
            <v:shape style="position:absolute;left:10565;top:10363;width:10;height:0" coordorigin="10565,10363" coordsize="10,0" path="m10565,10363l10574,10363e" filled="f" stroked="t" strokeweight="1.06pt" strokecolor="#000000">
              <v:path arrowok="t"/>
            </v:shape>
            <v:shape style="position:absolute;left:10555;top:10358;width:10;height:0" coordorigin="10555,10358" coordsize="10,0" path="m10555,10358l10565,10358e" filled="f" stroked="t" strokeweight="0.58pt" strokecolor="#000000">
              <v:path arrowok="t"/>
            </v:shape>
            <v:shape style="position:absolute;left:10555;top:10358;width:10;height:0" coordorigin="10555,10358" coordsize="10,0" path="m10555,10358l10565,10358e" filled="f" stroked="t" strokeweight="0.58pt" strokecolor="#000000">
              <v:path arrowok="t"/>
            </v:shape>
            <v:shape style="position:absolute;left:1684;top:7331;width:0;height:3032" coordorigin="1684,7331" coordsize="0,3032" path="m1684,7331l1684,10363e" filled="f" stroked="t" strokeweight="0.58pt" strokecolor="#000000">
              <v:path arrowok="t"/>
            </v:shape>
            <v:shape style="position:absolute;left:10565;top:10024;width:0;height:354" coordorigin="10565,10024" coordsize="0,354" path="m10565,10024l10565,1037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29.33pt;width:445.6pt;height:105.28pt;mso-position-horizontal-relative:page;mso-position-vertical-relative:page;z-index:-2521" coordorigin="1673,4587" coordsize="8912,2106">
            <v:shape type="#_x0000_t75" style="position:absolute;left:5131;top:4621;width:1980;height:1481">
              <v:imagedata o:title="" r:id="rId53"/>
            </v:shape>
            <v:shape style="position:absolute;left:1679;top:4597;width:8886;height:0" coordorigin="1679,4597" coordsize="8886,0" path="m1679,4597l10565,4597e" filled="f" stroked="t" strokeweight="0.58pt" strokecolor="#000000">
              <v:path arrowok="t"/>
            </v:shape>
            <v:shape style="position:absolute;left:10555;top:4597;width:10;height:0" coordorigin="10555,4597" coordsize="10,0" path="m10555,4597l10565,4597e" filled="f" stroked="t" strokeweight="0.58pt" strokecolor="#000000">
              <v:path arrowok="t"/>
            </v:shape>
            <v:shape style="position:absolute;left:10565;top:4602;width:0;height:1724" coordorigin="10565,4602" coordsize="0,1724" path="m10565,4602l10565,6326e" filled="f" stroked="t" strokeweight="1.06pt" strokecolor="#000000">
              <v:path arrowok="t"/>
            </v:shape>
            <v:shape style="position:absolute;left:1688;top:6667;width:8867;height:0" coordorigin="1688,6667" coordsize="8867,0" path="m1688,6667l10555,6667e" filled="f" stroked="t" strokeweight="1.06pt" strokecolor="#000000">
              <v:path arrowok="t"/>
            </v:shape>
            <v:shape style="position:absolute;left:10565;top:6667;width:10;height:0" coordorigin="10565,6667" coordsize="10,0" path="m10565,6667l10574,6667e" filled="f" stroked="t" strokeweight="1.06pt" strokecolor="#000000">
              <v:path arrowok="t"/>
            </v:shape>
            <v:shape style="position:absolute;left:10555;top:6662;width:10;height:0" coordorigin="10555,6662" coordsize="10,0" path="m10555,6662l10565,6662e" filled="f" stroked="t" strokeweight="0.58pt" strokecolor="#000000">
              <v:path arrowok="t"/>
            </v:shape>
            <v:shape style="position:absolute;left:10555;top:6662;width:10;height:0" coordorigin="10555,6662" coordsize="10,0" path="m10555,6662l10565,6662e" filled="f" stroked="t" strokeweight="0.58pt" strokecolor="#000000">
              <v:path arrowok="t"/>
            </v:shape>
            <v:shape style="position:absolute;left:1684;top:4592;width:0;height:2075" coordorigin="1684,4592" coordsize="0,2075" path="m1684,4592l1684,6667e" filled="f" stroked="t" strokeweight="0.58pt" strokecolor="#000000">
              <v:path arrowok="t"/>
            </v:shape>
            <v:shape style="position:absolute;left:10565;top:6326;width:0;height:355" coordorigin="10565,6326" coordsize="0,355" path="m10565,6326l10565,668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05.22pt;mso-position-horizontal-relative:page;mso-position-vertical-relative:page;z-index:-2522" coordorigin="1673,1444" coordsize="8912,2104">
            <v:shape type="#_x0000_t75" style="position:absolute;left:5142;top:1478;width:1960;height:1481">
              <v:imagedata o:title="" r:id="rId54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1724" coordorigin="10565,1459" coordsize="0,1724" path="m10565,1459l10565,3184e" filled="f" stroked="t" strokeweight="1.06pt" strokecolor="#000000">
              <v:path arrowok="t"/>
            </v:shape>
            <v:shape style="position:absolute;left:1688;top:3523;width:8867;height:0" coordorigin="1688,3523" coordsize="8867,0" path="m1688,3523l10555,3523e" filled="f" stroked="t" strokeweight="1.06pt" strokecolor="#000000">
              <v:path arrowok="t"/>
            </v:shape>
            <v:shape style="position:absolute;left:10565;top:3523;width:10;height:0" coordorigin="10565,3523" coordsize="10,0" path="m10565,3523l10574,3523e" filled="f" stroked="t" strokeweight="1.06pt" strokecolor="#000000">
              <v:path arrowok="t"/>
            </v:shape>
            <v:shape style="position:absolute;left:10555;top:3518;width:10;height:0" coordorigin="10555,3518" coordsize="10,0" path="m10555,3518l10565,3518e" filled="f" stroked="t" strokeweight="0.58pt" strokecolor="#000000">
              <v:path arrowok="t"/>
            </v:shape>
            <v:shape style="position:absolute;left:10555;top:3518;width:10;height:0" coordorigin="10555,3518" coordsize="10,0" path="m10555,3518l10565,3518e" filled="f" stroked="t" strokeweight="0.58pt" strokecolor="#000000">
              <v:path arrowok="t"/>
            </v:shape>
            <v:shape style="position:absolute;left:1684;top:1450;width:0;height:2074" coordorigin="1684,1450" coordsize="0,2074" path="m1684,1450l1684,3523e" filled="f" stroked="t" strokeweight="0.58pt" strokecolor="#000000">
              <v:path arrowok="t"/>
            </v:shape>
            <v:shape style="position:absolute;left:10565;top:3184;width:0;height:354" coordorigin="10565,3184" coordsize="0,354" path="m10565,3184l10565,353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09" w:right="310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11.41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apal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sebaga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la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bel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penggant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ck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92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11.42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yang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difungsikan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sebagai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background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pengganti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Differenc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Keyin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9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11.43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Differen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Matte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melakukan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Differenc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Key.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93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11.44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Differen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Matte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Differenc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Key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09.95pt;width:445.6pt;height:105.28pt;mso-position-horizontal-relative:page;mso-position-vertical-relative:page;z-index:-2515" coordorigin="1673,10199" coordsize="8912,2106">
            <v:shape type="#_x0000_t75" style="position:absolute;left:5131;top:10235;width:1980;height:1481">
              <v:imagedata o:title="" r:id="rId55"/>
            </v:shape>
            <v:shape style="position:absolute;left:1679;top:10210;width:8886;height:0" coordorigin="1679,10210" coordsize="8886,0" path="m1679,10210l10565,10210e" filled="f" stroked="t" strokeweight="0.58pt" strokecolor="#000000">
              <v:path arrowok="t"/>
            </v:shape>
            <v:shape style="position:absolute;left:10555;top:10210;width:10;height:0" coordorigin="10555,10210" coordsize="10,0" path="m10555,10210l10565,10210e" filled="f" stroked="t" strokeweight="0.58pt" strokecolor="#000000">
              <v:path arrowok="t"/>
            </v:shape>
            <v:shape style="position:absolute;left:10565;top:10214;width:0;height:1724" coordorigin="10565,10214" coordsize="0,1724" path="m10565,10214l10565,11939e" filled="f" stroked="t" strokeweight="1.06pt" strokecolor="#000000">
              <v:path arrowok="t"/>
            </v:shape>
            <v:shape style="position:absolute;left:1688;top:12280;width:8867;height:0" coordorigin="1688,12280" coordsize="8867,0" path="m1688,12280l10555,12280e" filled="f" stroked="t" strokeweight="1.06pt" strokecolor="#000000">
              <v:path arrowok="t"/>
            </v:shape>
            <v:shape style="position:absolute;left:10565;top:12280;width:10;height:0" coordorigin="10565,12280" coordsize="10,0" path="m10565,12280l10574,12280e" filled="f" stroked="t" strokeweight="1.06pt" strokecolor="#000000">
              <v:path arrowok="t"/>
            </v:shape>
            <v:shape style="position:absolute;left:10555;top:12275;width:10;height:0" coordorigin="10555,12275" coordsize="10,0" path="m10555,12275l10565,12275e" filled="f" stroked="t" strokeweight="0.58pt" strokecolor="#000000">
              <v:path arrowok="t"/>
            </v:shape>
            <v:shape style="position:absolute;left:10555;top:12275;width:10;height:0" coordorigin="10555,12275" coordsize="10,0" path="m10555,12275l10565,12275e" filled="f" stroked="t" strokeweight="0.58pt" strokecolor="#000000">
              <v:path arrowok="t"/>
            </v:shape>
            <v:shape style="position:absolute;left:1684;top:10205;width:0;height:2075" coordorigin="1684,10205" coordsize="0,2075" path="m1684,10205l1684,12280e" filled="f" stroked="t" strokeweight="0.58pt" strokecolor="#000000">
              <v:path arrowok="t"/>
            </v:shape>
            <v:shape style="position:absolute;left:10565;top:11939;width:0;height:355" coordorigin="10565,11939" coordsize="0,355" path="m10565,11939l10565,1229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73.03pt;width:445.6pt;height:105.28pt;mso-position-horizontal-relative:page;mso-position-vertical-relative:page;z-index:-2516" coordorigin="1673,7461" coordsize="8912,2106">
            <v:shape type="#_x0000_t75" style="position:absolute;left:5142;top:7496;width:1960;height:1481">
              <v:imagedata o:title="" r:id="rId56"/>
            </v:shape>
            <v:shape style="position:absolute;left:1679;top:7471;width:8886;height:0" coordorigin="1679,7471" coordsize="8886,0" path="m1679,7471l10565,7471e" filled="f" stroked="t" strokeweight="0.58pt" strokecolor="#000000">
              <v:path arrowok="t"/>
            </v:shape>
            <v:shape style="position:absolute;left:10555;top:7471;width:10;height:0" coordorigin="10555,7471" coordsize="10,0" path="m10555,7471l10565,7471e" filled="f" stroked="t" strokeweight="0.58pt" strokecolor="#000000">
              <v:path arrowok="t"/>
            </v:shape>
            <v:shape style="position:absolute;left:10565;top:7476;width:0;height:1724" coordorigin="10565,7476" coordsize="0,1724" path="m10565,7476l10565,9200e" filled="f" stroked="t" strokeweight="1.06pt" strokecolor="#000000">
              <v:path arrowok="t"/>
            </v:shape>
            <v:shape style="position:absolute;left:1684;top:7466;width:0;height:2075" coordorigin="1684,7466" coordsize="0,2075" path="m1684,7466l1684,9541e" filled="f" stroked="t" strokeweight="0.58pt" strokecolor="#000000">
              <v:path arrowok="t"/>
            </v:shape>
            <v:shape style="position:absolute;left:1688;top:9541;width:8867;height:0" coordorigin="1688,9541" coordsize="8867,0" path="m1688,9541l10555,9541e" filled="f" stroked="t" strokeweight="1.06pt" strokecolor="#000000">
              <v:path arrowok="t"/>
            </v:shape>
            <v:shape style="position:absolute;left:10565;top:9541;width:10;height:0" coordorigin="10565,9541" coordsize="10,0" path="m10565,9541l10574,9541e" filled="f" stroked="t" strokeweight="1.06pt" strokecolor="#000000">
              <v:path arrowok="t"/>
            </v:shape>
            <v:shape style="position:absolute;left:10555;top:9536;width:10;height:0" coordorigin="10555,9536" coordsize="10,0" path="m10555,9536l10565,9536e" filled="f" stroked="t" strokeweight="0.58pt" strokecolor="#000000">
              <v:path arrowok="t"/>
            </v:shape>
            <v:shape style="position:absolute;left:10555;top:9536;width:10;height:0" coordorigin="10555,9536" coordsize="10,0" path="m10555,9536l10565,9536e" filled="f" stroked="t" strokeweight="0.58pt" strokecolor="#000000">
              <v:path arrowok="t"/>
            </v:shape>
            <v:shape style="position:absolute;left:10565;top:9200;width:0;height:355" coordorigin="10565,9200" coordsize="0,355" path="m10565,9200l10565,955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49.05pt;width:445.6pt;height:192.34pt;mso-position-horizontal-relative:page;mso-position-vertical-relative:page;z-index:-2517" coordorigin="1673,2981" coordsize="8912,3847">
            <v:shape type="#_x0000_t75" style="position:absolute;left:4141;top:3017;width:3960;height:3222">
              <v:imagedata o:title="" r:id="rId57"/>
            </v:shape>
            <v:shape style="position:absolute;left:1679;top:2992;width:8886;height:0" coordorigin="1679,2992" coordsize="8886,0" path="m1679,2992l10565,2992e" filled="f" stroked="t" strokeweight="0.58pt" strokecolor="#000000">
              <v:path arrowok="t"/>
            </v:shape>
            <v:shape style="position:absolute;left:10555;top:2992;width:10;height:0" coordorigin="10555,2992" coordsize="10,0" path="m10555,2992l10565,2992e" filled="f" stroked="t" strokeweight="0.58pt" strokecolor="#000000">
              <v:path arrowok="t"/>
            </v:shape>
            <v:shape style="position:absolute;left:10565;top:2996;width:0;height:3466" coordorigin="10565,2996" coordsize="0,3466" path="m10565,2996l10565,6462e" filled="f" stroked="t" strokeweight="1.06pt" strokecolor="#000000">
              <v:path arrowok="t"/>
            </v:shape>
            <v:shape style="position:absolute;left:1688;top:6803;width:8867;height:0" coordorigin="1688,6803" coordsize="8867,0" path="m1688,6803l10555,6803e" filled="f" stroked="t" strokeweight="1.06pt" strokecolor="#000000">
              <v:path arrowok="t"/>
            </v:shape>
            <v:shape style="position:absolute;left:10565;top:6803;width:10;height:0" coordorigin="10565,6803" coordsize="10,0" path="m10565,6803l10574,6803e" filled="f" stroked="t" strokeweight="1.06pt" strokecolor="#000000">
              <v:path arrowok="t"/>
            </v:shape>
            <v:shape style="position:absolute;left:10555;top:6798;width:10;height:0" coordorigin="10555,6798" coordsize="10,0" path="m10555,6798l10565,6798e" filled="f" stroked="t" strokeweight="0.58pt" strokecolor="#000000">
              <v:path arrowok="t"/>
            </v:shape>
            <v:shape style="position:absolute;left:10555;top:6798;width:10;height:0" coordorigin="10555,6798" coordsize="10,0" path="m10555,6798l10565,6798e" filled="f" stroked="t" strokeweight="0.58pt" strokecolor="#000000">
              <v:path arrowok="t"/>
            </v:shape>
            <v:shape style="position:absolute;left:1684;top:2987;width:0;height:3816" coordorigin="1684,2987" coordsize="0,3816" path="m1684,2987l1684,6803e" filled="f" stroked="t" strokeweight="0.58pt" strokecolor="#000000">
              <v:path arrowok="t"/>
            </v:shape>
            <v:shape style="position:absolute;left:10565;top:6462;width:0;height:355" coordorigin="10565,6462" coordsize="0,355" path="m10565,6462l10565,681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45.22pt;mso-position-horizontal-relative:page;mso-position-vertical-relative:page;z-index:-2518" coordorigin="1673,1444" coordsize="8912,904">
            <v:shape type="#_x0000_t75" style="position:absolute;left:5932;top:1480;width:380;height:280">
              <v:imagedata o:title="" r:id="rId58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524" coordorigin="10565,1459" coordsize="0,524" path="m10565,1459l10565,1984e" filled="f" stroked="t" strokeweight="1.06pt" strokecolor="#000000">
              <v:path arrowok="t"/>
            </v:shape>
            <v:shape style="position:absolute;left:1688;top:2323;width:8867;height:0" coordorigin="1688,2323" coordsize="8867,0" path="m1688,2323l10555,2323e" filled="f" stroked="t" strokeweight="1.06pt" strokecolor="#000000">
              <v:path arrowok="t"/>
            </v:shape>
            <v:shape style="position:absolute;left:10565;top:2323;width:10;height:0" coordorigin="10565,2323" coordsize="10,0" path="m10565,2323l10574,2323e" filled="f" stroked="t" strokeweight="1.06pt" strokecolor="#000000">
              <v:path arrowok="t"/>
            </v:shape>
            <v:shape style="position:absolute;left:10555;top:2318;width:10;height:0" coordorigin="10555,2318" coordsize="10,0" path="m10555,2318l10565,2318e" filled="f" stroked="t" strokeweight="0.58pt" strokecolor="#000000">
              <v:path arrowok="t"/>
            </v:shape>
            <v:shape style="position:absolute;left:10555;top:2318;width:10;height:0" coordorigin="10555,2318" coordsize="10,0" path="m10555,2318l10565,2318e" filled="f" stroked="t" strokeweight="0.58pt" strokecolor="#000000">
              <v:path arrowok="t"/>
            </v:shape>
            <v:shape style="position:absolute;left:1684;top:1450;width:0;height:874" coordorigin="1684,1450" coordsize="0,874" path="m1684,1450l1684,2323e" filled="f" stroked="t" strokeweight="0.58pt" strokecolor="#000000">
              <v:path arrowok="t"/>
            </v:shape>
            <v:shape style="position:absolute;left:10565;top:1984;width:0;height:354" coordorigin="10565,1984" coordsize="0,354" path="m10565,1984l10565,233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461" w:right="345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11.45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Setup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Differenc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Image.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8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11.46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o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Sele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Differen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Matte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Image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)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ingi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digantikan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Open.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12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11.47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g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round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diganti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(Matte)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likas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Differenc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15" w:right="301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11.48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hir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Differen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Matte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Garbage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Matte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Ketika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ungkin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hilangkan,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isalnya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crophone/boo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Green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Screen/Blue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Screen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iliki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solid.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119.59pt;width:445.6pt;height:504.16pt;mso-position-horizontal-relative:page;mso-position-vertical-relative:page;z-index:-2514" coordorigin="1673,2392" coordsize="8912,10083">
            <v:shape type="#_x0000_t75" style="position:absolute;left:4972;top:2428;width:2299;height:1740">
              <v:imagedata o:title="" r:id="rId59"/>
            </v:shape>
            <v:shape style="position:absolute;left:1679;top:2402;width:8886;height:0" coordorigin="1679,2402" coordsize="8886,0" path="m1679,2402l10565,2402e" filled="f" stroked="t" strokeweight="0.58pt" strokecolor="#000000">
              <v:path arrowok="t"/>
            </v:shape>
            <v:shape style="position:absolute;left:10555;top:2402;width:10;height:0" coordorigin="10555,2402" coordsize="10,0" path="m10555,2402l10565,2402e" filled="f" stroked="t" strokeweight="0.58pt" strokecolor="#000000">
              <v:path arrowok="t"/>
            </v:shape>
            <v:shape style="position:absolute;left:10565;top:2407;width:0;height:1984" coordorigin="10565,2407" coordsize="0,1984" path="m10565,2407l10565,4391e" filled="f" stroked="t" strokeweight="1.06pt" strokecolor="#000000">
              <v:path arrowok="t"/>
            </v:shape>
            <v:shape style="position:absolute;left:10565;top:4391;width:0;height:431" coordorigin="10565,4391" coordsize="0,431" path="m10565,4391l10565,4822e" filled="f" stroked="t" strokeweight="1.06pt" strokecolor="#000000">
              <v:path arrowok="t"/>
            </v:shape>
            <v:shape style="position:absolute;left:10565;top:4822;width:0;height:2422" coordorigin="10565,4822" coordsize="0,2422" path="m10565,4822l10565,7243e" filled="f" stroked="t" strokeweight="1.06pt" strokecolor="#000000">
              <v:path arrowok="t"/>
            </v:shape>
            <v:shape style="position:absolute;left:10565;top:7243;width:0;height:431" coordorigin="10565,7243" coordsize="0,431" path="m10565,7243l10565,7674e" filled="f" stroked="t" strokeweight="1.06pt" strokecolor="#000000">
              <v:path arrowok="t"/>
            </v:shape>
            <v:shape style="position:absolute;left:10565;top:7674;width:0;height:2044" coordorigin="10565,7674" coordsize="0,2044" path="m10565,7674l10565,9718e" filled="f" stroked="t" strokeweight="1.06pt" strokecolor="#000000">
              <v:path arrowok="t"/>
            </v:shape>
            <v:shape style="position:absolute;left:10565;top:9718;width:0;height:430" coordorigin="10565,9718" coordsize="0,430" path="m10565,9718l10565,10147e" filled="f" stroked="t" strokeweight="1.06pt" strokecolor="#000000">
              <v:path arrowok="t"/>
            </v:shape>
            <v:shape style="position:absolute;left:10565;top:10147;width:0;height:1963" coordorigin="10565,10147" coordsize="0,1963" path="m10565,10147l10565,12110e" filled="f" stroked="t" strokeweight="1.06pt" strokecolor="#000000">
              <v:path arrowok="t"/>
            </v:shape>
            <v:shape style="position:absolute;left:1688;top:12450;width:8867;height:0" coordorigin="1688,12450" coordsize="8867,0" path="m1688,12450l10555,12450e" filled="f" stroked="t" strokeweight="1.06pt" strokecolor="#000000">
              <v:path arrowok="t"/>
            </v:shape>
            <v:shape style="position:absolute;left:10565;top:12450;width:10;height:0" coordorigin="10565,12450" coordsize="10,0" path="m10565,12450l10574,12450e" filled="f" stroked="t" strokeweight="1.06pt" strokecolor="#000000">
              <v:path arrowok="t"/>
            </v:shape>
            <v:shape style="position:absolute;left:10555;top:12445;width:10;height:0" coordorigin="10555,12445" coordsize="10,0" path="m10555,12445l10565,12445e" filled="f" stroked="t" strokeweight="0.58pt" strokecolor="#000000">
              <v:path arrowok="t"/>
            </v:shape>
            <v:shape style="position:absolute;left:10555;top:12445;width:10;height:0" coordorigin="10555,12445" coordsize="10,0" path="m10555,12445l10565,12445e" filled="f" stroked="t" strokeweight="0.58pt" strokecolor="#000000">
              <v:path arrowok="t"/>
            </v:shape>
            <v:shape style="position:absolute;left:1684;top:2398;width:0;height:10052" coordorigin="1684,2398" coordsize="0,10052" path="m1684,2398l1684,12450e" filled="f" stroked="t" strokeweight="0.58pt" strokecolor="#000000">
              <v:path arrowok="t"/>
            </v:shape>
            <v:shape style="position:absolute;left:10565;top:12110;width:0;height:354" coordorigin="10565,12110" coordsize="0,354" path="m10565,12110l10565,12464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aplikasikan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Garbage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tersebut.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atur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corner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Sequence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Monitor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indow.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528" w:right="2525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11.49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dengan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g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round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biru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(blue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reen)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71"/>
      </w:pPr>
      <w:r>
        <w:pict>
          <v:shape type="#_x0000_t75" style="width:117.06pt;height:109.98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ind w:left="1533" w:right="1532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11.50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Pengapli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dua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buah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itu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Blue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Garbage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Matte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51"/>
      </w:pPr>
      <w:r>
        <w:pict>
          <v:shape type="#_x0000_t75" style="width:119.04pt;height:91.02pt">
            <v:imagedata o:title="" r:id="rId6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ind w:left="1109" w:right="1106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11.51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Pengaturan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rner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pin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Garbage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Matte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Window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92"/>
      </w:pPr>
      <w:r>
        <w:pict>
          <v:shape type="#_x0000_t75" style="width:114.96pt;height:87pt">
            <v:imagedata o:title="" r:id="rId6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1681" w:right="168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11.52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hir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pengapli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Blue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reen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Garbage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Matte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Picture</w:t>
      </w:r>
      <w:r>
        <w:rPr>
          <w:rFonts w:cs="Verdana" w:hAnsi="Verdana" w:eastAsia="Verdana" w:ascii="Verdana"/>
          <w:b/>
          <w:spacing w:val="-11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in</w:t>
      </w:r>
      <w:r>
        <w:rPr>
          <w:rFonts w:cs="Verdana" w:hAnsi="Verdana" w:eastAsia="Verdana" w:ascii="Verdana"/>
          <w:b/>
          <w:spacing w:val="-3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Picture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4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kecil.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530.17pt;width:445.6pt;height:144.28pt;mso-position-horizontal-relative:page;mso-position-vertical-relative:page;z-index:-2511" coordorigin="1673,10603" coordsize="8912,2886">
            <v:shape type="#_x0000_t75" style="position:absolute;left:4642;top:10639;width:2960;height:2261">
              <v:imagedata o:title="" r:id="rId63"/>
            </v:shape>
            <v:shape style="position:absolute;left:1679;top:10614;width:8886;height:0" coordorigin="1679,10614" coordsize="8886,0" path="m1679,10614l10565,10614e" filled="f" stroked="t" strokeweight="0.58pt" strokecolor="#000000">
              <v:path arrowok="t"/>
            </v:shape>
            <v:shape style="position:absolute;left:10555;top:10614;width:10;height:0" coordorigin="10555,10614" coordsize="10,0" path="m10555,10614l10565,10614e" filled="f" stroked="t" strokeweight="0.58pt" strokecolor="#000000">
              <v:path arrowok="t"/>
            </v:shape>
            <v:shape style="position:absolute;left:10565;top:10619;width:0;height:2504" coordorigin="10565,10619" coordsize="0,2504" path="m10565,10619l10565,13123e" filled="f" stroked="t" strokeweight="1.06pt" strokecolor="#000000">
              <v:path arrowok="t"/>
            </v:shape>
            <v:shape style="position:absolute;left:1688;top:13464;width:8867;height:0" coordorigin="1688,13464" coordsize="8867,0" path="m1688,13464l10555,13464e" filled="f" stroked="t" strokeweight="1.06pt" strokecolor="#000000">
              <v:path arrowok="t"/>
            </v:shape>
            <v:shape style="position:absolute;left:10565;top:13464;width:10;height:0" coordorigin="10565,13464" coordsize="10,0" path="m10565,13464l10574,13464e" filled="f" stroked="t" strokeweight="1.06pt" strokecolor="#000000">
              <v:path arrowok="t"/>
            </v:shape>
            <v:shape style="position:absolute;left:10555;top:13459;width:10;height:0" coordorigin="10555,13459" coordsize="10,0" path="m10555,13459l10565,13459e" filled="f" stroked="t" strokeweight="0.58pt" strokecolor="#000000">
              <v:path arrowok="t"/>
            </v:shape>
            <v:shape style="position:absolute;left:10555;top:13459;width:10;height:0" coordorigin="10555,13459" coordsize="10,0" path="m10555,13459l10565,13459e" filled="f" stroked="t" strokeweight="0.58pt" strokecolor="#000000">
              <v:path arrowok="t"/>
            </v:shape>
            <v:shape style="position:absolute;left:1684;top:10609;width:0;height:2855" coordorigin="1684,10609" coordsize="0,2855" path="m1684,10609l1684,13464e" filled="f" stroked="t" strokeweight="0.58pt" strokecolor="#000000">
              <v:path arrowok="t"/>
            </v:shape>
            <v:shape style="position:absolute;left:10565;top:13123;width:0;height:355" coordorigin="10565,13123" coordsize="0,355" path="m10565,13123l10565,1347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54.25pt;width:445.6pt;height:144.28pt;mso-position-horizontal-relative:page;mso-position-vertical-relative:page;z-index:-2512" coordorigin="1673,7085" coordsize="8912,2886">
            <v:shape type="#_x0000_t75" style="position:absolute;left:4492;top:7121;width:3259;height:2261">
              <v:imagedata o:title="" r:id="rId64"/>
            </v:shape>
            <v:shape style="position:absolute;left:1679;top:7096;width:8886;height:0" coordorigin="1679,7096" coordsize="8886,0" path="m1679,7096l10565,7096e" filled="f" stroked="t" strokeweight="0.58pt" strokecolor="#000000">
              <v:path arrowok="t"/>
            </v:shape>
            <v:shape style="position:absolute;left:10555;top:7096;width:10;height:0" coordorigin="10555,7096" coordsize="10,0" path="m10555,7096l10565,7096e" filled="f" stroked="t" strokeweight="0.58pt" strokecolor="#000000">
              <v:path arrowok="t"/>
            </v:shape>
            <v:shape style="position:absolute;left:10565;top:7100;width:0;height:2504" coordorigin="10565,7100" coordsize="0,2504" path="m10565,7100l10565,9605e" filled="f" stroked="t" strokeweight="1.06pt" strokecolor="#000000">
              <v:path arrowok="t"/>
            </v:shape>
            <v:shape style="position:absolute;left:1688;top:9946;width:8867;height:0" coordorigin="1688,9946" coordsize="8867,0" path="m1688,9946l10555,9946e" filled="f" stroked="t" strokeweight="1.06pt" strokecolor="#000000">
              <v:path arrowok="t"/>
            </v:shape>
            <v:shape style="position:absolute;left:10565;top:9946;width:10;height:0" coordorigin="10565,9946" coordsize="10,0" path="m10565,9946l10574,9946e" filled="f" stroked="t" strokeweight="1.06pt" strokecolor="#000000">
              <v:path arrowok="t"/>
            </v:shape>
            <v:shape style="position:absolute;left:10555;top:9941;width:10;height:0" coordorigin="10555,9941" coordsize="10,0" path="m10555,9941l10565,9941e" filled="f" stroked="t" strokeweight="0.58pt" strokecolor="#000000">
              <v:path arrowok="t"/>
            </v:shape>
            <v:shape style="position:absolute;left:10555;top:9941;width:10;height:0" coordorigin="10555,9941" coordsize="10,0" path="m10555,9941l10565,9941e" filled="f" stroked="t" strokeweight="0.58pt" strokecolor="#000000">
              <v:path arrowok="t"/>
            </v:shape>
            <v:shape style="position:absolute;left:1684;top:7091;width:0;height:2855" coordorigin="1684,7091" coordsize="0,2855" path="m1684,7091l1684,9946e" filled="f" stroked="t" strokeweight="0.58pt" strokecolor="#000000">
              <v:path arrowok="t"/>
            </v:shape>
            <v:shape style="position:absolute;left:10565;top:9605;width:0;height:355" coordorigin="10565,9605" coordsize="0,355" path="m10565,9605l10565,996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77.13pt;width:445.6pt;height:125.2pt;mso-position-horizontal-relative:page;mso-position-vertical-relative:page;z-index:-2513" coordorigin="1673,3543" coordsize="8912,2504">
            <v:shape type="#_x0000_t75" style="position:absolute;left:4372;top:3578;width:3500;height:1879">
              <v:imagedata o:title="" r:id="rId65"/>
            </v:shape>
            <v:shape style="position:absolute;left:1679;top:3553;width:8886;height:0" coordorigin="1679,3553" coordsize="8886,0" path="m1679,3553l10565,3553e" filled="f" stroked="t" strokeweight="0.58pt" strokecolor="#000000">
              <v:path arrowok="t"/>
            </v:shape>
            <v:shape style="position:absolute;left:10555;top:3553;width:10;height:0" coordorigin="10555,3553" coordsize="10,0" path="m10555,3553l10565,3553e" filled="f" stroked="t" strokeweight="0.58pt" strokecolor="#000000">
              <v:path arrowok="t"/>
            </v:shape>
            <v:shape style="position:absolute;left:10565;top:3558;width:0;height:2124" coordorigin="10565,3558" coordsize="0,2124" path="m10565,3558l10565,5682e" filled="f" stroked="t" strokeweight="1.06pt" strokecolor="#000000">
              <v:path arrowok="t"/>
            </v:shape>
            <v:shape style="position:absolute;left:1684;top:3548;width:0;height:2473" coordorigin="1684,3548" coordsize="0,2473" path="m1684,3548l1684,6022e" filled="f" stroked="t" strokeweight="0.58pt" strokecolor="#000000">
              <v:path arrowok="t"/>
            </v:shape>
            <v:shape style="position:absolute;left:1688;top:6022;width:8867;height:0" coordorigin="1688,6022" coordsize="8867,0" path="m1688,6022l10555,6022e" filled="f" stroked="t" strokeweight="1.06pt" strokecolor="#000000">
              <v:path arrowok="t"/>
            </v:shape>
            <v:shape style="position:absolute;left:10565;top:6022;width:10;height:0" coordorigin="10565,6022" coordsize="10,0" path="m10565,6022l10574,6022e" filled="f" stroked="t" strokeweight="1.06pt" strokecolor="#000000">
              <v:path arrowok="t"/>
            </v:shape>
            <v:shape style="position:absolute;left:10555;top:6017;width:10;height:0" coordorigin="10555,6017" coordsize="10,0" path="m10555,6017l10565,6017e" filled="f" stroked="t" strokeweight="0.58pt" strokecolor="#000000">
              <v:path arrowok="t"/>
            </v:shape>
            <v:shape style="position:absolute;left:10555;top:6017;width:10;height:0" coordorigin="10555,6017" coordsize="10,0" path="m10555,6017l10565,6017e" filled="f" stroked="t" strokeweight="0.58pt" strokecolor="#000000">
              <v:path arrowok="t"/>
            </v:shape>
            <v:shape style="position:absolute;left:10565;top:5682;width:0;height:354" coordorigin="10565,5682" coordsize="0,354" path="m10565,5682l10565,6036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backgroun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kedu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ketig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3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11.53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mete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Positio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Scal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Motio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83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11.54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Pengaturan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parameter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ition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Motion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mpilanny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0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11.55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ture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ture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mb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Perspectiv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Shado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pict>
          <v:group style="position:absolute;margin-left:83.65pt;margin-top:375.91pt;width:445.6pt;height:262.84pt;mso-position-horizontal-relative:page;mso-position-vertical-relative:page;z-index:-2509" coordorigin="1673,7518" coordsize="8912,5257">
            <v:shape type="#_x0000_t75" style="position:absolute;left:3690;top:7554;width:4862;height:1740">
              <v:imagedata o:title="" r:id="rId66"/>
            </v:shape>
            <v:shape style="position:absolute;left:1679;top:7529;width:8886;height:0" coordorigin="1679,7529" coordsize="8886,0" path="m1679,7529l10565,7529e" filled="f" stroked="t" strokeweight="0.58pt" strokecolor="#000000">
              <v:path arrowok="t"/>
            </v:shape>
            <v:shape style="position:absolute;left:10555;top:7529;width:10;height:0" coordorigin="10555,7529" coordsize="10,0" path="m10555,7529l10565,7529e" filled="f" stroked="t" strokeweight="0.58pt" strokecolor="#000000">
              <v:path arrowok="t"/>
            </v:shape>
            <v:shape style="position:absolute;left:10565;top:7534;width:0;height:1984" coordorigin="10565,7534" coordsize="0,1984" path="m10565,7534l10565,9517e" filled="f" stroked="t" strokeweight="1.06pt" strokecolor="#000000">
              <v:path arrowok="t"/>
            </v:shape>
            <v:shape style="position:absolute;left:10565;top:9517;width:0;height:431" coordorigin="10565,9517" coordsize="0,431" path="m10565,9517l10565,9948e" filled="f" stroked="t" strokeweight="1.06pt" strokecolor="#000000">
              <v:path arrowok="t"/>
            </v:shape>
            <v:shape style="position:absolute;left:10565;top:9948;width:0;height:2462" coordorigin="10565,9948" coordsize="0,2462" path="m10565,9948l10565,12410e" filled="f" stroked="t" strokeweight="1.06pt" strokecolor="#000000">
              <v:path arrowok="t"/>
            </v:shape>
            <v:shape style="position:absolute;left:1688;top:12750;width:8867;height:0" coordorigin="1688,12750" coordsize="8867,0" path="m1688,12750l10555,12750e" filled="f" stroked="t" strokeweight="1.06pt" strokecolor="#000000">
              <v:path arrowok="t"/>
            </v:shape>
            <v:shape style="position:absolute;left:10565;top:12750;width:10;height:0" coordorigin="10565,12750" coordsize="10,0" path="m10565,12750l10574,12750e" filled="f" stroked="t" strokeweight="1.06pt" strokecolor="#000000">
              <v:path arrowok="t"/>
            </v:shape>
            <v:shape style="position:absolute;left:10555;top:12745;width:10;height:0" coordorigin="10555,12745" coordsize="10,0" path="m10555,12745l10565,12745e" filled="f" stroked="t" strokeweight="0.58pt" strokecolor="#000000">
              <v:path arrowok="t"/>
            </v:shape>
            <v:shape style="position:absolute;left:10555;top:12745;width:10;height:0" coordorigin="10555,12745" coordsize="10,0" path="m10555,12745l10565,12745e" filled="f" stroked="t" strokeweight="0.58pt" strokecolor="#000000">
              <v:path arrowok="t"/>
            </v:shape>
            <v:shape style="position:absolute;left:1684;top:7524;width:0;height:5226" coordorigin="1684,7524" coordsize="0,5226" path="m1684,7524l1684,12750e" filled="f" stroked="t" strokeweight="0.58pt" strokecolor="#000000">
              <v:path arrowok="t"/>
            </v:shape>
            <v:shape style="position:absolute;left:10565;top:12410;width:0;height:354" coordorigin="10565,12410" coordsize="0,354" path="m10565,12410l10565,1276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43.2pt;mso-position-horizontal-relative:page;mso-position-vertical-relative:page;z-index:-2510" coordorigin="1673,1444" coordsize="8912,2864">
            <v:shape type="#_x0000_t75" style="position:absolute;left:4642;top:1480;width:2960;height:2239">
              <v:imagedata o:title="" r:id="rId67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484" coordorigin="10565,1459" coordsize="0,2484" path="m10565,1459l10565,3943e" filled="f" stroked="t" strokeweight="1.06pt" strokecolor="#000000">
              <v:path arrowok="t"/>
            </v:shape>
            <v:shape style="position:absolute;left:1688;top:4283;width:8867;height:0" coordorigin="1688,4283" coordsize="8867,0" path="m1688,4283l10555,4283e" filled="f" stroked="t" strokeweight="1.06pt" strokecolor="#000000">
              <v:path arrowok="t"/>
            </v:shape>
            <v:shape style="position:absolute;left:10565;top:4283;width:10;height:0" coordorigin="10565,4283" coordsize="10,0" path="m10565,4283l10574,4283e" filled="f" stroked="t" strokeweight="1.06pt" strokecolor="#000000">
              <v:path arrowok="t"/>
            </v:shape>
            <v:shape style="position:absolute;left:10555;top:4278;width:10;height:0" coordorigin="10555,4278" coordsize="10,0" path="m10555,4278l10565,4278e" filled="f" stroked="t" strokeweight="0.58pt" strokecolor="#000000">
              <v:path arrowok="t"/>
            </v:shape>
            <v:shape style="position:absolute;left:10555;top:4278;width:10;height:0" coordorigin="10555,4278" coordsize="10,0" path="m10555,4278l10565,4278e" filled="f" stroked="t" strokeweight="0.58pt" strokecolor="#000000">
              <v:path arrowok="t"/>
            </v:shape>
            <v:shape style="position:absolute;left:1684;top:1450;width:0;height:2833" coordorigin="1684,1450" coordsize="0,2833" path="m1684,1450l1684,4283e" filled="f" stroked="t" strokeweight="0.58pt" strokecolor="#000000">
              <v:path arrowok="t"/>
            </v:shape>
            <v:shape style="position:absolute;left:10565;top:3943;width:0;height:354" coordorigin="10565,3943" coordsize="0,354" path="m10565,3943l10565,4297e" filled="f" stroked="t" strokeweight="1.06pt" strokecolor="#000000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79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11.56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penambahan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Drop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Shadow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dengan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warna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putih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Animasi</w:t>
      </w:r>
      <w:r>
        <w:rPr>
          <w:rFonts w:cs="Verdana" w:hAnsi="Verdana" w:eastAsia="Verdana" w:ascii="Verdana"/>
          <w:b/>
          <w:spacing w:val="-13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Title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Menggunakan</w:t>
      </w:r>
      <w:r>
        <w:rPr>
          <w:rFonts w:cs="Verdana" w:hAnsi="Verdana" w:eastAsia="Verdana" w:ascii="Verdana"/>
          <w:b/>
          <w:spacing w:val="-22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Transisi</w:t>
      </w:r>
      <w:r>
        <w:rPr>
          <w:rFonts w:cs="Verdana" w:hAnsi="Verdana" w:eastAsia="Verdana" w:ascii="Verdana"/>
          <w:b/>
          <w:spacing w:val="-12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Video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(misa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forma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PSD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)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697" w:right="2694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11.57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Window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62"/>
      </w:pPr>
      <w:r>
        <w:pict>
          <v:shape type="#_x0000_t75" style="width:148.02pt;height:111.96pt">
            <v:imagedata o:title="" r:id="rId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419" w:right="241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11.58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nsitio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Motio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630.37pt;width:445.6pt;height:92.32pt;mso-position-horizontal-relative:page;mso-position-vertical-relative:page;z-index:-2505" coordorigin="1673,12607" coordsize="8912,1846">
            <v:shape type="#_x0000_t75" style="position:absolute;left:3642;top:12642;width:1619;height:1222">
              <v:imagedata o:title="" r:id="rId69"/>
            </v:shape>
            <v:shape type="#_x0000_t75" style="position:absolute;left:5302;top:12643;width:1639;height:1220">
              <v:imagedata o:title="" r:id="rId70"/>
            </v:shape>
            <v:shape type="#_x0000_t75" style="position:absolute;left:6982;top:12664;width:1619;height:1200">
              <v:imagedata o:title="" r:id="rId71"/>
            </v:shape>
            <v:shape style="position:absolute;left:1679;top:12618;width:8886;height:0" coordorigin="1679,12618" coordsize="8886,0" path="m1679,12618l10565,12618e" filled="f" stroked="t" strokeweight="0.58pt" strokecolor="#000000">
              <v:path arrowok="t"/>
            </v:shape>
            <v:shape style="position:absolute;left:10555;top:12618;width:10;height:0" coordorigin="10555,12618" coordsize="10,0" path="m10555,12618l10565,12618e" filled="f" stroked="t" strokeweight="0.58pt" strokecolor="#000000">
              <v:path arrowok="t"/>
            </v:shape>
            <v:shape style="position:absolute;left:10565;top:12623;width:0;height:1465" coordorigin="10565,12623" coordsize="0,1465" path="m10565,12623l10565,14088e" filled="f" stroked="t" strokeweight="1.06pt" strokecolor="#000000">
              <v:path arrowok="t"/>
            </v:shape>
            <v:shape style="position:absolute;left:1688;top:14429;width:8867;height:0" coordorigin="1688,14429" coordsize="8867,0" path="m1688,14429l10555,14429e" filled="f" stroked="t" strokeweight="1.06pt" strokecolor="#000000">
              <v:path arrowok="t"/>
            </v:shape>
            <v:shape style="position:absolute;left:10565;top:14429;width:10;height:0" coordorigin="10565,14429" coordsize="10,0" path="m10565,14429l10574,14429e" filled="f" stroked="t" strokeweight="1.06pt" strokecolor="#000000">
              <v:path arrowok="t"/>
            </v:shape>
            <v:shape style="position:absolute;left:10555;top:14424;width:10;height:0" coordorigin="10555,14424" coordsize="10,0" path="m10555,14424l10565,14424e" filled="f" stroked="t" strokeweight="0.58pt" strokecolor="#000000">
              <v:path arrowok="t"/>
            </v:shape>
            <v:shape style="position:absolute;left:10555;top:14424;width:10;height:0" coordorigin="10555,14424" coordsize="10,0" path="m10555,14424l10565,14424e" filled="f" stroked="t" strokeweight="0.58pt" strokecolor="#000000">
              <v:path arrowok="t"/>
            </v:shape>
            <v:shape style="position:absolute;left:1684;top:12613;width:0;height:1816" coordorigin="1684,12613" coordsize="0,1816" path="m1684,12613l1684,14429e" filled="f" stroked="t" strokeweight="0.58pt" strokecolor="#000000">
              <v:path arrowok="t"/>
            </v:shape>
            <v:shape style="position:absolute;left:10565;top:14088;width:0;height:355" coordorigin="10565,14088" coordsize="0,355" path="m10565,14088l10565,1444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404.23pt;width:445.6pt;height:174.28pt;mso-position-horizontal-relative:page;mso-position-vertical-relative:page;z-index:-2506" coordorigin="1673,8085" coordsize="8912,3486">
            <v:shape type="#_x0000_t75" style="position:absolute;left:4942;top:8120;width:2360;height:2861">
              <v:imagedata o:title="" r:id="rId72"/>
            </v:shape>
            <v:shape style="position:absolute;left:1679;top:8095;width:8886;height:0" coordorigin="1679,8095" coordsize="8886,0" path="m1679,8095l10565,8095e" filled="f" stroked="t" strokeweight="0.58pt" strokecolor="#000000">
              <v:path arrowok="t"/>
            </v:shape>
            <v:shape style="position:absolute;left:10555;top:8095;width:10;height:0" coordorigin="10555,8095" coordsize="10,0" path="m10555,8095l10565,8095e" filled="f" stroked="t" strokeweight="0.58pt" strokecolor="#000000">
              <v:path arrowok="t"/>
            </v:shape>
            <v:shape style="position:absolute;left:10565;top:8100;width:0;height:3104" coordorigin="10565,8100" coordsize="0,3104" path="m10565,8100l10565,11204e" filled="f" stroked="t" strokeweight="1.06pt" strokecolor="#000000">
              <v:path arrowok="t"/>
            </v:shape>
            <v:shape style="position:absolute;left:1688;top:11545;width:8867;height:0" coordorigin="1688,11545" coordsize="8867,0" path="m1688,11545l10555,11545e" filled="f" stroked="t" strokeweight="1.06pt" strokecolor="#000000">
              <v:path arrowok="t"/>
            </v:shape>
            <v:shape style="position:absolute;left:10565;top:11545;width:10;height:0" coordorigin="10565,11545" coordsize="10,0" path="m10565,11545l10574,11545e" filled="f" stroked="t" strokeweight="1.06pt" strokecolor="#000000">
              <v:path arrowok="t"/>
            </v:shape>
            <v:shape style="position:absolute;left:10555;top:11540;width:10;height:0" coordorigin="10555,11540" coordsize="10,0" path="m10555,11540l10565,11540e" filled="f" stroked="t" strokeweight="0.58pt" strokecolor="#000000">
              <v:path arrowok="t"/>
            </v:shape>
            <v:shape style="position:absolute;left:10555;top:11540;width:10;height:0" coordorigin="10555,11540" coordsize="10,0" path="m10555,11540l10565,11540e" filled="f" stroked="t" strokeweight="0.58pt" strokecolor="#000000">
              <v:path arrowok="t"/>
            </v:shape>
            <v:shape style="position:absolute;left:1684;top:8090;width:0;height:3455" coordorigin="1684,8090" coordsize="0,3455" path="m1684,8090l1684,11545e" filled="f" stroked="t" strokeweight="0.58pt" strokecolor="#000000">
              <v:path arrowok="t"/>
            </v:shape>
            <v:shape style="position:absolute;left:10565;top:11204;width:0;height:355" coordorigin="10565,11204" coordsize="0,355" path="m10565,11204l10565,1156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39.05pt;width:445.6pt;height:113.26pt;mso-position-horizontal-relative:page;mso-position-vertical-relative:page;z-index:-2507" coordorigin="1673,4781" coordsize="8912,2265">
            <v:shape type="#_x0000_t75" style="position:absolute;left:3872;top:4817;width:4498;height:1640">
              <v:imagedata o:title="" r:id="rId73"/>
            </v:shape>
            <v:shape style="position:absolute;left:1679;top:4792;width:8886;height:0" coordorigin="1679,4792" coordsize="8886,0" path="m1679,4792l10565,4792e" filled="f" stroked="t" strokeweight="0.58pt" strokecolor="#000000">
              <v:path arrowok="t"/>
            </v:shape>
            <v:shape style="position:absolute;left:10555;top:4792;width:10;height:0" coordorigin="10555,4792" coordsize="10,0" path="m10555,4792l10565,4792e" filled="f" stroked="t" strokeweight="0.58pt" strokecolor="#000000">
              <v:path arrowok="t"/>
            </v:shape>
            <v:shape style="position:absolute;left:10565;top:4796;width:0;height:1885" coordorigin="10565,4796" coordsize="0,1885" path="m10565,4796l10565,6682e" filled="f" stroked="t" strokeweight="1.06pt" strokecolor="#000000">
              <v:path arrowok="t"/>
            </v:shape>
            <v:shape style="position:absolute;left:1684;top:4787;width:0;height:2234" coordorigin="1684,4787" coordsize="0,2234" path="m1684,4787l1684,7021e" filled="f" stroked="t" strokeweight="0.58pt" strokecolor="#000000">
              <v:path arrowok="t"/>
            </v:shape>
            <v:shape style="position:absolute;left:1688;top:7021;width:8867;height:0" coordorigin="1688,7021" coordsize="8867,0" path="m1688,7021l10555,7021e" filled="f" stroked="t" strokeweight="1.06pt" strokecolor="#000000">
              <v:path arrowok="t"/>
            </v:shape>
            <v:shape style="position:absolute;left:10565;top:7021;width:10;height:0" coordorigin="10565,7021" coordsize="10,0" path="m10565,7021l10574,7021e" filled="f" stroked="t" strokeweight="1.06pt" strokecolor="#000000">
              <v:path arrowok="t"/>
            </v:shape>
            <v:shape style="position:absolute;left:10555;top:7016;width:10;height:0" coordorigin="10555,7016" coordsize="10,0" path="m10555,7016l10565,7016e" filled="f" stroked="t" strokeweight="0.58pt" strokecolor="#000000">
              <v:path arrowok="t"/>
            </v:shape>
            <v:shape style="position:absolute;left:10555;top:7016;width:10;height:0" coordorigin="10555,7016" coordsize="10,0" path="m10555,7016l10565,7016e" filled="f" stroked="t" strokeweight="0.58pt" strokecolor="#000000">
              <v:path arrowok="t"/>
            </v:shape>
            <v:shape style="position:absolute;left:10565;top:6682;width:0;height:354" coordorigin="10565,6682" coordsize="0,354" path="m10565,6682l10565,703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35.22pt;mso-position-horizontal-relative:page;mso-position-vertical-relative:page;z-index:-2508" coordorigin="1673,1444" coordsize="8912,2704">
            <v:shape type="#_x0000_t75" style="position:absolute;left:4370;top:1480;width:3502;height:2080">
              <v:imagedata o:title="" r:id="rId74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323" coordorigin="10565,1459" coordsize="0,2323" path="m10565,1459l10565,3782e" filled="f" stroked="t" strokeweight="1.06pt" strokecolor="#000000">
              <v:path arrowok="t"/>
            </v:shape>
            <v:shape style="position:absolute;left:1688;top:4123;width:8867;height:0" coordorigin="1688,4123" coordsize="8867,0" path="m1688,4123l10555,4123e" filled="f" stroked="t" strokeweight="1.06pt" strokecolor="#000000">
              <v:path arrowok="t"/>
            </v:shape>
            <v:shape style="position:absolute;left:10565;top:4123;width:10;height:0" coordorigin="10565,4123" coordsize="10,0" path="m10565,4123l10574,4123e" filled="f" stroked="t" strokeweight="1.06pt" strokecolor="#000000">
              <v:path arrowok="t"/>
            </v:shape>
            <v:shape style="position:absolute;left:10555;top:4118;width:10;height:0" coordorigin="10555,4118" coordsize="10,0" path="m10555,4118l10565,4118e" filled="f" stroked="t" strokeweight="0.58pt" strokecolor="#000000">
              <v:path arrowok="t"/>
            </v:shape>
            <v:shape style="position:absolute;left:10555;top:4118;width:10;height:0" coordorigin="10555,4118" coordsize="10,0" path="m10555,4118l10565,4118e" filled="f" stroked="t" strokeweight="0.58pt" strokecolor="#000000">
              <v:path arrowok="t"/>
            </v:shape>
            <v:shape style="position:absolute;left:1684;top:1450;width:0;height:2674" coordorigin="1684,1450" coordsize="0,2674" path="m1684,1450l1684,4123e" filled="f" stroked="t" strokeweight="0.58pt" strokecolor="#000000">
              <v:path arrowok="t"/>
            </v:shape>
            <v:shape style="position:absolute;left:10565;top:3782;width:0;height:355" coordorigin="10565,3782" coordsize="0,355" path="m10565,3782l10565,413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67" w:right="306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11.59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Curtain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transis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Curt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letakka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daera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awa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1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11.60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lakuka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enga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transis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tersebu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Effect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Controls.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9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11.61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Curtain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jalanka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movie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penampila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animas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seperti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077" w:right="3075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11.62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anima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title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502.03pt;width:445.6pt;height:112.18pt;mso-position-horizontal-relative:page;mso-position-vertical-relative:page;z-index:-2502" coordorigin="1673,10041" coordsize="8912,2244">
            <v:shape type="#_x0000_t75" style="position:absolute;left:3781;top:10075;width:4681;height:1620">
              <v:imagedata o:title="" r:id="rId75"/>
            </v:shape>
            <v:shape style="position:absolute;left:1679;top:10051;width:8886;height:0" coordorigin="1679,10051" coordsize="8886,0" path="m1679,10051l10565,10051e" filled="f" stroked="t" strokeweight="0.58pt" strokecolor="#000000">
              <v:path arrowok="t"/>
            </v:shape>
            <v:shape style="position:absolute;left:10555;top:10051;width:10;height:0" coordorigin="10555,10051" coordsize="10,0" path="m10555,10051l10565,10051e" filled="f" stroked="t" strokeweight="0.58pt" strokecolor="#000000">
              <v:path arrowok="t"/>
            </v:shape>
            <v:shape style="position:absolute;left:10565;top:10056;width:0;height:1864" coordorigin="10565,10056" coordsize="0,1864" path="m10565,10056l10565,11920e" filled="f" stroked="t" strokeweight="1.06pt" strokecolor="#000000">
              <v:path arrowok="t"/>
            </v:shape>
            <v:shape style="position:absolute;left:1688;top:12259;width:8867;height:0" coordorigin="1688,12259" coordsize="8867,0" path="m1688,12259l10555,12259e" filled="f" stroked="t" strokeweight="1.06pt" strokecolor="#000000">
              <v:path arrowok="t"/>
            </v:shape>
            <v:shape style="position:absolute;left:10565;top:12259;width:10;height:0" coordorigin="10565,12259" coordsize="10,0" path="m10565,12259l10574,12259e" filled="f" stroked="t" strokeweight="1.06pt" strokecolor="#000000">
              <v:path arrowok="t"/>
            </v:shape>
            <v:shape style="position:absolute;left:10555;top:12254;width:10;height:0" coordorigin="10555,12254" coordsize="10,0" path="m10555,12254l10565,12254e" filled="f" stroked="t" strokeweight="0.58pt" strokecolor="#000000">
              <v:path arrowok="t"/>
            </v:shape>
            <v:shape style="position:absolute;left:10555;top:12254;width:10;height:0" coordorigin="10555,12254" coordsize="10,0" path="m10555,12254l10565,12254e" filled="f" stroked="t" strokeweight="0.58pt" strokecolor="#000000">
              <v:path arrowok="t"/>
            </v:shape>
            <v:shape style="position:absolute;left:1684;top:10046;width:0;height:2213" coordorigin="1684,10046" coordsize="0,2213" path="m1684,10046l1684,12259e" filled="f" stroked="t" strokeweight="0.58pt" strokecolor="#000000">
              <v:path arrowok="t"/>
            </v:shape>
            <v:shape style="position:absolute;left:10565;top:11920;width:0;height:354" coordorigin="10565,11920" coordsize="0,354" path="m10565,11920l10565,1227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89.75pt;width:445.6pt;height:52.24pt;mso-position-horizontal-relative:page;mso-position-vertical-relative:page;z-index:-2503" coordorigin="1673,5795" coordsize="8912,1045">
            <v:shape type="#_x0000_t75" style="position:absolute;left:4932;top:5831;width:2380;height:420">
              <v:imagedata o:title="" r:id="rId76"/>
            </v:shape>
            <v:shape style="position:absolute;left:1679;top:5806;width:8886;height:0" coordorigin="1679,5806" coordsize="8886,0" path="m1679,5806l10565,5806e" filled="f" stroked="t" strokeweight="0.58pt" strokecolor="#000000">
              <v:path arrowok="t"/>
            </v:shape>
            <v:shape style="position:absolute;left:10555;top:5806;width:10;height:0" coordorigin="10555,5806" coordsize="10,0" path="m10555,5806l10565,5806e" filled="f" stroked="t" strokeweight="0.58pt" strokecolor="#000000">
              <v:path arrowok="t"/>
            </v:shape>
            <v:shape style="position:absolute;left:10565;top:5810;width:0;height:664" coordorigin="10565,5810" coordsize="0,664" path="m10565,5810l10565,6474e" filled="f" stroked="t" strokeweight="1.06pt" strokecolor="#000000">
              <v:path arrowok="t"/>
            </v:shape>
            <v:shape style="position:absolute;left:1688;top:6815;width:8867;height:0" coordorigin="1688,6815" coordsize="8867,0" path="m1688,6815l10555,6815e" filled="f" stroked="t" strokeweight="1.06pt" strokecolor="#000000">
              <v:path arrowok="t"/>
            </v:shape>
            <v:shape style="position:absolute;left:10565;top:6815;width:10;height:0" coordorigin="10565,6815" coordsize="10,0" path="m10565,6815l10574,6815e" filled="f" stroked="t" strokeweight="1.06pt" strokecolor="#000000">
              <v:path arrowok="t"/>
            </v:shape>
            <v:shape style="position:absolute;left:10555;top:6810;width:10;height:0" coordorigin="10555,6810" coordsize="10,0" path="m10555,6810l10565,6810e" filled="f" stroked="t" strokeweight="0.58pt" strokecolor="#000000">
              <v:path arrowok="t"/>
            </v:shape>
            <v:shape style="position:absolute;left:10555;top:6810;width:10;height:0" coordorigin="10555,6810" coordsize="10,0" path="m10555,6810l10565,6810e" filled="f" stroked="t" strokeweight="0.58pt" strokecolor="#000000">
              <v:path arrowok="t"/>
            </v:shape>
            <v:shape style="position:absolute;left:1684;top:5801;width:0;height:1014" coordorigin="1684,5801" coordsize="0,1014" path="m1684,5801l1684,6815e" filled="f" stroked="t" strokeweight="0.58pt" strokecolor="#000000">
              <v:path arrowok="t"/>
            </v:shape>
            <v:shape style="position:absolute;left:10565;top:6474;width:0;height:355" coordorigin="10565,6474" coordsize="0,355" path="m10565,6474l10565,682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18.69pt;width:445.6pt;height:119.14pt;mso-position-horizontal-relative:page;mso-position-vertical-relative:page;z-index:-2504" coordorigin="1673,2374" coordsize="8912,2383">
            <v:shape type="#_x0000_t75" style="position:absolute;left:3694;top:2410;width:4856;height:1759">
              <v:imagedata o:title="" r:id="rId77"/>
            </v:shape>
            <v:shape style="position:absolute;left:1679;top:2384;width:8886;height:0" coordorigin="1679,2384" coordsize="8886,0" path="m1679,2384l10565,2384e" filled="f" stroked="t" strokeweight="0.58pt" strokecolor="#000000">
              <v:path arrowok="t"/>
            </v:shape>
            <v:shape style="position:absolute;left:10555;top:2384;width:10;height:0" coordorigin="10555,2384" coordsize="10,0" path="m10555,2384l10565,2384e" filled="f" stroked="t" strokeweight="0.58pt" strokecolor="#000000">
              <v:path arrowok="t"/>
            </v:shape>
            <v:shape style="position:absolute;left:10565;top:2389;width:0;height:2003" coordorigin="10565,2389" coordsize="0,2003" path="m10565,2389l10565,4392e" filled="f" stroked="t" strokeweight="1.06pt" strokecolor="#000000">
              <v:path arrowok="t"/>
            </v:shape>
            <v:shape style="position:absolute;left:1688;top:4732;width:8867;height:0" coordorigin="1688,4732" coordsize="8867,0" path="m1688,4732l10555,4732e" filled="f" stroked="t" strokeweight="1.06pt" strokecolor="#000000">
              <v:path arrowok="t"/>
            </v:shape>
            <v:shape style="position:absolute;left:10565;top:4732;width:10;height:0" coordorigin="10565,4732" coordsize="10,0" path="m10565,4732l10574,4732e" filled="f" stroked="t" strokeweight="1.06pt" strokecolor="#000000">
              <v:path arrowok="t"/>
            </v:shape>
            <v:shape style="position:absolute;left:10555;top:4727;width:10;height:0" coordorigin="10555,4727" coordsize="10,0" path="m10555,4727l10565,4727e" filled="f" stroked="t" strokeweight="0.58pt" strokecolor="#000000">
              <v:path arrowok="t"/>
            </v:shape>
            <v:shape style="position:absolute;left:10555;top:4727;width:10;height:0" coordorigin="10555,4727" coordsize="10,0" path="m10555,4727l10565,4727e" filled="f" stroked="t" strokeweight="0.58pt" strokecolor="#000000">
              <v:path arrowok="t"/>
            </v:shape>
            <v:shape style="position:absolute;left:1684;top:2380;width:0;height:2352" coordorigin="1684,2380" coordsize="0,2352" path="m1684,2380l1684,4732e" filled="f" stroked="t" strokeweight="0.58pt" strokecolor="#000000">
              <v:path arrowok="t"/>
            </v:shape>
            <v:shape style="position:absolute;left:10565;top:4392;width:0;height:354" coordorigin="10565,4392" coordsize="0,354" path="m10565,4392l10565,4746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membu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animas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menghilang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carany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berik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transis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ujun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kanan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9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60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11.63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edua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ujung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transis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kedu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lewa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membu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animas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clip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menghilang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ifka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Reverse.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53" w:right="315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11.64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tifa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Animasi</w:t>
      </w:r>
      <w:r>
        <w:rPr>
          <w:rFonts w:cs="Verdana" w:hAnsi="Verdana" w:eastAsia="Verdana" w:ascii="Verdana"/>
          <w:b/>
          <w:spacing w:val="-13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Logo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2d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asikan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nyerupai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3d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Perspective.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letakka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log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(misalny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forma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PSD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)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1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letakka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730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11.65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Window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pict>
          <v:group style="position:absolute;margin-left:83.65pt;margin-top:521.11pt;width:445.6pt;height:184.72pt;mso-position-horizontal-relative:page;mso-position-vertical-relative:page;z-index:-2499" coordorigin="1673,10422" coordsize="8912,3694">
            <v:shape type="#_x0000_t75" style="position:absolute;left:4651;top:10459;width:2940;height:3499">
              <v:imagedata o:title="" r:id="rId78"/>
            </v:shape>
            <v:shape style="position:absolute;left:1679;top:10433;width:8886;height:0" coordorigin="1679,10433" coordsize="8886,0" path="m1679,10433l10565,10433e" filled="f" stroked="t" strokeweight="0.58pt" strokecolor="#000000">
              <v:path arrowok="t"/>
            </v:shape>
            <v:shape style="position:absolute;left:10555;top:10433;width:10;height:0" coordorigin="10555,10433" coordsize="10,0" path="m10555,10433l10565,10433e" filled="f" stroked="t" strokeweight="0.58pt" strokecolor="#000000">
              <v:path arrowok="t"/>
            </v:shape>
            <v:shape style="position:absolute;left:1688;top:14092;width:8867;height:0" coordorigin="1688,14092" coordsize="8867,0" path="m1688,14092l10555,14092e" filled="f" stroked="t" strokeweight="1.06pt" strokecolor="#000000">
              <v:path arrowok="t"/>
            </v:shape>
            <v:shape style="position:absolute;left:10565;top:14092;width:10;height:0" coordorigin="10565,14092" coordsize="10,0" path="m10565,14092l10574,14092e" filled="f" stroked="t" strokeweight="1.06pt" strokecolor="#000000">
              <v:path arrowok="t"/>
            </v:shape>
            <v:shape style="position:absolute;left:10555;top:14087;width:10;height:0" coordorigin="10555,14087" coordsize="10,0" path="m10555,14087l10565,14087e" filled="f" stroked="t" strokeweight="0.58pt" strokecolor="#000000">
              <v:path arrowok="t"/>
            </v:shape>
            <v:shape style="position:absolute;left:10555;top:14087;width:10;height:0" coordorigin="10555,14087" coordsize="10,0" path="m10555,14087l10565,14087e" filled="f" stroked="t" strokeweight="0.58pt" strokecolor="#000000">
              <v:path arrowok="t"/>
            </v:shape>
            <v:shape style="position:absolute;left:1684;top:10428;width:0;height:3664" coordorigin="1684,10428" coordsize="0,3664" path="m1684,10428l1684,14092e" filled="f" stroked="t" strokeweight="0.58pt" strokecolor="#000000">
              <v:path arrowok="t"/>
            </v:shape>
            <v:shape style="position:absolute;left:10565;top:10438;width:0;height:3668" coordorigin="10565,10438" coordsize="0,3668" path="m10565,10438l10565,1410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99.53pt;width:445.6pt;height:123.22pt;mso-position-horizontal-relative:page;mso-position-vertical-relative:page;z-index:-2500" coordorigin="1673,5991" coordsize="8912,2464">
            <v:shape type="#_x0000_t75" style="position:absolute;left:4412;top:6026;width:3419;height:1840">
              <v:imagedata o:title="" r:id="rId79"/>
            </v:shape>
            <v:shape style="position:absolute;left:1679;top:6001;width:8886;height:0" coordorigin="1679,6001" coordsize="8886,0" path="m1679,6001l10565,6001e" filled="f" stroked="t" strokeweight="0.58pt" strokecolor="#000000">
              <v:path arrowok="t"/>
            </v:shape>
            <v:shape style="position:absolute;left:10555;top:6001;width:10;height:0" coordorigin="10555,6001" coordsize="10,0" path="m10555,6001l10565,6001e" filled="f" stroked="t" strokeweight="0.58pt" strokecolor="#000000">
              <v:path arrowok="t"/>
            </v:shape>
            <v:shape style="position:absolute;left:10565;top:6006;width:0;height:2084" coordorigin="10565,6006" coordsize="0,2084" path="m10565,6006l10565,8090e" filled="f" stroked="t" strokeweight="1.06pt" strokecolor="#000000">
              <v:path arrowok="t"/>
            </v:shape>
            <v:shape style="position:absolute;left:1688;top:8430;width:8867;height:0" coordorigin="1688,8430" coordsize="8867,0" path="m1688,8430l10555,8430e" filled="f" stroked="t" strokeweight="1.06pt" strokecolor="#000000">
              <v:path arrowok="t"/>
            </v:shape>
            <v:shape style="position:absolute;left:10565;top:8430;width:10;height:0" coordorigin="10565,8430" coordsize="10,0" path="m10565,8430l10574,8430e" filled="f" stroked="t" strokeweight="1.06pt" strokecolor="#000000">
              <v:path arrowok="t"/>
            </v:shape>
            <v:shape style="position:absolute;left:10555;top:8425;width:10;height:0" coordorigin="10555,8425" coordsize="10,0" path="m10555,8425l10565,8425e" filled="f" stroked="t" strokeweight="0.58pt" strokecolor="#000000">
              <v:path arrowok="t"/>
            </v:shape>
            <v:shape style="position:absolute;left:10555;top:8425;width:10;height:0" coordorigin="10555,8425" coordsize="10,0" path="m10555,8425l10565,8425e" filled="f" stroked="t" strokeweight="0.58pt" strokecolor="#000000">
              <v:path arrowok="t"/>
            </v:shape>
            <v:shape style="position:absolute;left:1684;top:5996;width:0;height:2434" coordorigin="1684,5996" coordsize="0,2434" path="m1684,5996l1684,8430e" filled="f" stroked="t" strokeweight="0.58pt" strokecolor="#000000">
              <v:path arrowok="t"/>
            </v:shape>
            <v:shape style="position:absolute;left:10565;top:8090;width:0;height:354" coordorigin="10565,8090" coordsize="0,354" path="m10565,8090l10565,844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43.2pt;mso-position-horizontal-relative:page;mso-position-vertical-relative:page;z-index:-2501" coordorigin="1673,1444" coordsize="8912,2864">
            <v:shape type="#_x0000_t75" style="position:absolute;left:4632;top:1480;width:2978;height:2239">
              <v:imagedata o:title="" r:id="rId80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484" coordorigin="10565,1459" coordsize="0,2484" path="m10565,1459l10565,3943e" filled="f" stroked="t" strokeweight="1.06pt" strokecolor="#000000">
              <v:path arrowok="t"/>
            </v:shape>
            <v:shape style="position:absolute;left:1688;top:4283;width:8867;height:0" coordorigin="1688,4283" coordsize="8867,0" path="m1688,4283l10555,4283e" filled="f" stroked="t" strokeweight="1.06pt" strokecolor="#000000">
              <v:path arrowok="t"/>
            </v:shape>
            <v:shape style="position:absolute;left:10565;top:4283;width:10;height:0" coordorigin="10565,4283" coordsize="10,0" path="m10565,4283l10574,4283e" filled="f" stroked="t" strokeweight="1.06pt" strokecolor="#000000">
              <v:path arrowok="t"/>
            </v:shape>
            <v:shape style="position:absolute;left:10555;top:4278;width:10;height:0" coordorigin="10555,4278" coordsize="10,0" path="m10555,4278l10565,4278e" filled="f" stroked="t" strokeweight="0.58pt" strokecolor="#000000">
              <v:path arrowok="t"/>
            </v:shape>
            <v:shape style="position:absolute;left:10555;top:4278;width:10;height:0" coordorigin="10555,4278" coordsize="10,0" path="m10555,4278l10565,4278e" filled="f" stroked="t" strokeweight="0.58pt" strokecolor="#000000">
              <v:path arrowok="t"/>
            </v:shape>
            <v:shape style="position:absolute;left:1684;top:1450;width:0;height:2833" coordorigin="1684,1450" coordsize="0,2833" path="m1684,1450l1684,4283e" filled="f" stroked="t" strokeweight="0.58pt" strokecolor="#000000">
              <v:path arrowok="t"/>
            </v:shape>
            <v:shape style="position:absolute;left:10565;top:3943;width:0;height:354" coordorigin="10565,3943" coordsize="0,354" path="m10565,3943l10565,4297e" filled="f" stroked="t" strokeweight="1.06pt" strokecolor="#000000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5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11.66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Perspectiv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8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11.67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3D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Basi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3D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log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terlet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6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Basic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3D.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pict>
          <v:group style="position:absolute;margin-left:83.65pt;margin-top:578.11pt;width:445.6pt;height:79.24pt;mso-position-horizontal-relative:page;mso-position-vertical-relative:page;z-index:-2495" coordorigin="1673,11562" coordsize="8912,1585">
            <v:shape type="#_x0000_t75" style="position:absolute;left:4282;top:11598;width:3679;height:960">
              <v:imagedata o:title="" r:id="rId81"/>
            </v:shape>
            <v:shape style="position:absolute;left:1679;top:11573;width:8886;height:0" coordorigin="1679,11573" coordsize="8886,0" path="m1679,11573l10565,11573e" filled="f" stroked="t" strokeweight="0.58pt" strokecolor="#000000">
              <v:path arrowok="t"/>
            </v:shape>
            <v:shape style="position:absolute;left:10555;top:11573;width:10;height:0" coordorigin="10555,11573" coordsize="10,0" path="m10555,11573l10565,11573e" filled="f" stroked="t" strokeweight="0.58pt" strokecolor="#000000">
              <v:path arrowok="t"/>
            </v:shape>
            <v:shape style="position:absolute;left:10565;top:11578;width:0;height:1204" coordorigin="10565,11578" coordsize="0,1204" path="m10565,11578l10565,12781e" filled="f" stroked="t" strokeweight="1.06pt" strokecolor="#000000">
              <v:path arrowok="t"/>
            </v:shape>
            <v:shape style="position:absolute;left:1688;top:13122;width:8867;height:0" coordorigin="1688,13122" coordsize="8867,0" path="m1688,13122l10555,13122e" filled="f" stroked="t" strokeweight="1.06pt" strokecolor="#000000">
              <v:path arrowok="t"/>
            </v:shape>
            <v:shape style="position:absolute;left:10565;top:13122;width:10;height:0" coordorigin="10565,13122" coordsize="10,0" path="m10565,13122l10574,13122e" filled="f" stroked="t" strokeweight="1.06pt" strokecolor="#000000">
              <v:path arrowok="t"/>
            </v:shape>
            <v:shape style="position:absolute;left:10555;top:13117;width:10;height:0" coordorigin="10555,13117" coordsize="10,0" path="m10555,13117l10565,13117e" filled="f" stroked="t" strokeweight="0.58pt" strokecolor="#000000">
              <v:path arrowok="t"/>
            </v:shape>
            <v:shape style="position:absolute;left:10555;top:13117;width:10;height:0" coordorigin="10555,13117" coordsize="10,0" path="m10555,13117l10565,13117e" filled="f" stroked="t" strokeweight="0.58pt" strokecolor="#000000">
              <v:path arrowok="t"/>
            </v:shape>
            <v:shape style="position:absolute;left:1684;top:11568;width:0;height:1554" coordorigin="1684,11568" coordsize="0,1554" path="m1684,11568l1684,13122e" filled="f" stroked="t" strokeweight="0.58pt" strokecolor="#000000">
              <v:path arrowok="t"/>
            </v:shape>
            <v:shape style="position:absolute;left:10565;top:12781;width:0;height:355" coordorigin="10565,12781" coordsize="0,355" path="m10565,12781l10565,1313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47.27pt;width:445.6pt;height:272.92pt;mso-position-horizontal-relative:page;mso-position-vertical-relative:page;z-index:-2496" coordorigin="1673,4945" coordsize="8912,5458">
            <v:shape type="#_x0000_t75" style="position:absolute;left:4591;top:4981;width:3060;height:1920">
              <v:imagedata o:title="" r:id="rId82"/>
            </v:shape>
            <v:shape style="position:absolute;left:1679;top:4956;width:8886;height:0" coordorigin="1679,4956" coordsize="8886,0" path="m1679,4956l10565,4956e" filled="f" stroked="t" strokeweight="0.58pt" strokecolor="#000000">
              <v:path arrowok="t"/>
            </v:shape>
            <v:shape style="position:absolute;left:10555;top:4956;width:10;height:0" coordorigin="10555,4956" coordsize="10,0" path="m10555,4956l10565,4956e" filled="f" stroked="t" strokeweight="0.58pt" strokecolor="#000000">
              <v:path arrowok="t"/>
            </v:shape>
            <v:shape style="position:absolute;left:10565;top:4961;width:0;height:2165" coordorigin="10565,4961" coordsize="0,2165" path="m10565,4961l10565,7126e" filled="f" stroked="t" strokeweight="1.06pt" strokecolor="#000000">
              <v:path arrowok="t"/>
            </v:shape>
            <v:shape style="position:absolute;left:10565;top:7126;width:0;height:430" coordorigin="10565,7126" coordsize="0,430" path="m10565,7126l10565,7555e" filled="f" stroked="t" strokeweight="1.06pt" strokecolor="#000000">
              <v:path arrowok="t"/>
            </v:shape>
            <v:shape style="position:absolute;left:10565;top:7555;width:0;height:2484" coordorigin="10565,7555" coordsize="0,2484" path="m10565,7555l10565,10039e" filled="f" stroked="t" strokeweight="1.06pt" strokecolor="#000000">
              <v:path arrowok="t"/>
            </v:shape>
            <v:shape style="position:absolute;left:1684;top:4951;width:0;height:5428" coordorigin="1684,4951" coordsize="0,5428" path="m1684,4951l1684,10379e" filled="f" stroked="t" strokeweight="0.58pt" strokecolor="#000000">
              <v:path arrowok="t"/>
            </v:shape>
            <v:shape style="position:absolute;left:1688;top:10379;width:8867;height:0" coordorigin="1688,10379" coordsize="8867,0" path="m1688,10379l10555,10379e" filled="f" stroked="t" strokeweight="1.06pt" strokecolor="#000000">
              <v:path arrowok="t"/>
            </v:shape>
            <v:shape style="position:absolute;left:10565;top:10379;width:10;height:0" coordorigin="10565,10379" coordsize="10,0" path="m10565,10379l10574,10379e" filled="f" stroked="t" strokeweight="1.06pt" strokecolor="#000000">
              <v:path arrowok="t"/>
            </v:shape>
            <v:shape style="position:absolute;left:10555;top:10374;width:10;height:0" coordorigin="10555,10374" coordsize="10,0" path="m10555,10374l10565,10374e" filled="f" stroked="t" strokeweight="0.58pt" strokecolor="#000000">
              <v:path arrowok="t"/>
            </v:shape>
            <v:shape style="position:absolute;left:10555;top:10374;width:10;height:0" coordorigin="10555,10374" coordsize="10,0" path="m10555,10374l10565,10374e" filled="f" stroked="t" strokeweight="0.58pt" strokecolor="#000000">
              <v:path arrowok="t"/>
            </v:shape>
            <v:shape style="position:absolute;left:10565;top:10039;width:0;height:354" coordorigin="10565,10039" coordsize="0,354" path="m10565,10039l10565,1039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68.37pt;width:445.6pt;height:47.26pt;mso-position-horizontal-relative:page;mso-position-vertical-relative:page;z-index:-2497" coordorigin="1673,3367" coordsize="8912,945">
            <v:shape type="#_x0000_t75" style="position:absolute;left:5941;top:3403;width:360;height:320">
              <v:imagedata o:title="" r:id="rId83"/>
            </v:shape>
            <v:shape style="position:absolute;left:1679;top:3378;width:8886;height:0" coordorigin="1679,3378" coordsize="8886,0" path="m1679,3378l10565,3378e" filled="f" stroked="t" strokeweight="0.58pt" strokecolor="#000000">
              <v:path arrowok="t"/>
            </v:shape>
            <v:shape style="position:absolute;left:10555;top:3378;width:10;height:0" coordorigin="10555,3378" coordsize="10,0" path="m10555,3378l10565,3378e" filled="f" stroked="t" strokeweight="0.58pt" strokecolor="#000000">
              <v:path arrowok="t"/>
            </v:shape>
            <v:shape style="position:absolute;left:10565;top:3383;width:0;height:564" coordorigin="10565,3383" coordsize="0,564" path="m10565,3383l10565,3947e" filled="f" stroked="t" strokeweight="1.06pt" strokecolor="#000000">
              <v:path arrowok="t"/>
            </v:shape>
            <v:shape style="position:absolute;left:1688;top:4288;width:8867;height:0" coordorigin="1688,4288" coordsize="8867,0" path="m1688,4288l10555,4288e" filled="f" stroked="t" strokeweight="1.06pt" strokecolor="#000000">
              <v:path arrowok="t"/>
            </v:shape>
            <v:shape style="position:absolute;left:10565;top:4288;width:10;height:0" coordorigin="10565,4288" coordsize="10,0" path="m10565,4288l10574,4288e" filled="f" stroked="t" strokeweight="1.06pt" strokecolor="#000000">
              <v:path arrowok="t"/>
            </v:shape>
            <v:shape style="position:absolute;left:10555;top:4283;width:10;height:0" coordorigin="10555,4283" coordsize="10,0" path="m10555,4283l10565,4283e" filled="f" stroked="t" strokeweight="0.58pt" strokecolor="#000000">
              <v:path arrowok="t"/>
            </v:shape>
            <v:shape style="position:absolute;left:10555;top:4283;width:10;height:0" coordorigin="10555,4283" coordsize="10,0" path="m10555,4283l10565,4283e" filled="f" stroked="t" strokeweight="0.58pt" strokecolor="#000000">
              <v:path arrowok="t"/>
            </v:shape>
            <v:shape style="position:absolute;left:1684;top:3373;width:0;height:914" coordorigin="1684,3373" coordsize="0,914" path="m1684,3373l1684,4288e" filled="f" stroked="t" strokeweight="0.58pt" strokecolor="#000000">
              <v:path arrowok="t"/>
            </v:shape>
            <v:shape style="position:absolute;left:10565;top:3947;width:0;height:355" coordorigin="10565,3947" coordsize="0,355" path="m10565,3947l10565,430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20.08pt;mso-position-horizontal-relative:page;mso-position-vertical-relative:page;z-index:-2498" coordorigin="1673,1444" coordsize="8912,402"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688;top:1820;width:8867;height:0" coordorigin="1688,1820" coordsize="8867,0" path="m1688,1820l10555,1820e" filled="f" stroked="t" strokeweight="1.06pt" strokecolor="#000000">
              <v:path arrowok="t"/>
            </v:shape>
            <v:shape style="position:absolute;left:10565;top:1820;width:10;height:0" coordorigin="10565,1820" coordsize="10,0" path="m10565,1820l10574,1820e" filled="f" stroked="t" strokeweight="1.06pt" strokecolor="#000000">
              <v:path arrowok="t"/>
            </v:shape>
            <v:shape style="position:absolute;left:10555;top:1816;width:10;height:0" coordorigin="10555,1816" coordsize="10,0" path="m10555,1816l10565,1816e" filled="f" stroked="t" strokeweight="0.58pt" strokecolor="#000000">
              <v:path arrowok="t"/>
            </v:shape>
            <v:shape style="position:absolute;left:10555;top:1816;width:10;height:0" coordorigin="10555,1816" coordsize="10,0" path="m10555,1816l10565,1816e" filled="f" stroked="t" strokeweight="0.58pt" strokecolor="#000000">
              <v:path arrowok="t"/>
            </v:shape>
            <v:shape style="position:absolute;left:1684;top:1450;width:0;height:371" coordorigin="1684,1450" coordsize="0,371" path="m1684,1450l1684,1820e" filled="f" stroked="t" strokeweight="0.58pt" strokecolor="#000000">
              <v:path arrowok="t"/>
            </v:shape>
            <v:shape style="position:absolute;left:10565;top:1459;width:0;height:376" coordorigin="10565,1459" coordsize="0,376" path="m10565,1459l10565,1835e" filled="f" stroked="t" strokeweight="1.06pt" strokecolor="#000000">
              <v:path arrowok="t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2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11.68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3D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enganimasika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4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Swive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Basi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carany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geser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wakt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00:00:00:00.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9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Toggl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Anima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Swive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memul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keyframing.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24" w:right="302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11.69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Toggle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Animation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Swive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X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57.0°.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174" w:right="3172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11.70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Swi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el</w:t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52"/>
      </w:pPr>
      <w:r>
        <w:pict>
          <v:shape type="#_x0000_t75" style="width:148.98pt;height:113.04pt">
            <v:imagedata o:title="" r:id="rId8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093" w:right="209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11.71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Swi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gese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akhi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mis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00:00:22:14.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Swive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X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132.0°.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346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11.72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Swi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hir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logo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pict>
          <v:group style="position:absolute;margin-left:83.65pt;margin-top:72.19pt;width:445.6pt;height:143.2pt;mso-position-horizontal-relative:page;mso-position-vertical-relative:page;z-index:-2494" coordorigin="1673,1444" coordsize="8912,2864">
            <v:shape type="#_x0000_t75" style="position:absolute;left:4642;top:1480;width:2960;height:2239">
              <v:imagedata o:title="" r:id="rId85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484" coordorigin="10565,1459" coordsize="0,2484" path="m10565,1459l10565,3943e" filled="f" stroked="t" strokeweight="1.06pt" strokecolor="#000000">
              <v:path arrowok="t"/>
            </v:shape>
            <v:shape style="position:absolute;left:1688;top:4283;width:8867;height:0" coordorigin="1688,4283" coordsize="8867,0" path="m1688,4283l10555,4283e" filled="f" stroked="t" strokeweight="1.06pt" strokecolor="#000000">
              <v:path arrowok="t"/>
            </v:shape>
            <v:shape style="position:absolute;left:10565;top:4283;width:10;height:0" coordorigin="10565,4283" coordsize="10,0" path="m10565,4283l10574,4283e" filled="f" stroked="t" strokeweight="1.06pt" strokecolor="#000000">
              <v:path arrowok="t"/>
            </v:shape>
            <v:shape style="position:absolute;left:10555;top:4278;width:10;height:0" coordorigin="10555,4278" coordsize="10,0" path="m10555,4278l10565,4278e" filled="f" stroked="t" strokeweight="0.58pt" strokecolor="#000000">
              <v:path arrowok="t"/>
            </v:shape>
            <v:shape style="position:absolute;left:10555;top:4278;width:10;height:0" coordorigin="10555,4278" coordsize="10,0" path="m10555,4278l10565,4278e" filled="f" stroked="t" strokeweight="0.58pt" strokecolor="#000000">
              <v:path arrowok="t"/>
            </v:shape>
            <v:shape style="position:absolute;left:1684;top:1450;width:0;height:2833" coordorigin="1684,1450" coordsize="0,2833" path="m1684,1450l1684,4283e" filled="f" stroked="t" strokeweight="0.58pt" strokecolor="#000000">
              <v:path arrowok="t"/>
            </v:shape>
            <v:shape style="position:absolute;left:10565;top:3943;width:0;height:354" coordorigin="10565,3943" coordsize="0,354" path="m10565,3943l10565,4297e" filled="f" stroked="t" strokeweight="1.06pt" strokecolor="#000000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03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11.73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Swi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hir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logo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4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4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jalanka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movie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4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erliha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animas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perspectiv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4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dimensi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pula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enganimasika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Basi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lai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Til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both"/>
        <w:spacing w:before="9"/>
        <w:ind w:left="118" w:right="5135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Video</w:t>
      </w:r>
      <w:r>
        <w:rPr>
          <w:rFonts w:cs="Verdana" w:hAnsi="Verdana" w:eastAsia="Verdana" w:ascii="Verdana"/>
          <w:b/>
          <w:spacing w:val="-9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Untuk</w:t>
      </w:r>
      <w:r>
        <w:rPr>
          <w:rFonts w:cs="Verdana" w:hAnsi="Verdana" w:eastAsia="Verdana" w:ascii="Verdana"/>
          <w:b/>
          <w:spacing w:val="-9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Broadcast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ditayangkan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televisi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(broadcast)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berhati-hati,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televisi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berbeda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puter.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sebagai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binasi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RGB,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televisi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sebagai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sinyal-sinyal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terbatas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plitudo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tertentu.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Ukuran/satuan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plitudo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bacaannya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IRE.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dipakai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ketika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enyiapkan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broadcast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before="49" w:lineRule="auto" w:line="359"/>
        <w:ind w:left="402" w:right="74" w:hanging="285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1"/>
          <w:w w:val="13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Previe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4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movi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4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4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laya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4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V</w:t>
      </w:r>
      <w:r>
        <w:rPr>
          <w:rFonts w:cs="Palatino Linotype" w:hAnsi="Palatino Linotype" w:eastAsia="Palatino Linotype" w:ascii="Palatino Linotype"/>
          <w:spacing w:val="4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4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stik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mpilanny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sesua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4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4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kita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inginkan.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ind w:left="118" w:right="371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1"/>
          <w:w w:val="13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Hindar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penggunaa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saturas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tinggi.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ind w:left="118" w:right="400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1"/>
          <w:w w:val="13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Janga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hita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puti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murni.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ind w:left="118" w:right="960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1"/>
          <w:w w:val="13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Hindar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gari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horisonta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seleba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pixel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karen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menyeba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flicker.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0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televisi,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Broadcast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fungsinya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engurangi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72.19pt;width:445.6pt;height:320.86pt;mso-position-horizontal-relative:page;mso-position-vertical-relative:page;z-index:-2493" coordorigin="1673,1444" coordsize="8912,6417">
            <v:shape type="#_x0000_t75" style="position:absolute;left:4381;top:1480;width:3480;height:3540">
              <v:imagedata o:title="" r:id="rId86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784" coordorigin="10565,1459" coordsize="0,3784" path="m10565,1459l10565,5243e" filled="f" stroked="t" strokeweight="1.06pt" strokecolor="#000000">
              <v:path arrowok="t"/>
            </v:shape>
            <v:shape style="position:absolute;left:10565;top:5243;width:0;height:430" coordorigin="10565,5243" coordsize="0,430" path="m10565,5243l10565,5672e" filled="f" stroked="t" strokeweight="1.06pt" strokecolor="#000000">
              <v:path arrowok="t"/>
            </v:shape>
            <v:shape style="position:absolute;left:10565;top:5672;width:0;height:1823" coordorigin="10565,5672" coordsize="0,1823" path="m10565,5672l10565,7495e" filled="f" stroked="t" strokeweight="1.06pt" strokecolor="#000000">
              <v:path arrowok="t"/>
            </v:shape>
            <v:shape style="position:absolute;left:1688;top:7836;width:8867;height:0" coordorigin="1688,7836" coordsize="8867,0" path="m1688,7836l10555,7836e" filled="f" stroked="t" strokeweight="1.06pt" strokecolor="#000000">
              <v:path arrowok="t"/>
            </v:shape>
            <v:shape style="position:absolute;left:10565;top:7836;width:10;height:0" coordorigin="10565,7836" coordsize="10,0" path="m10565,7836l10574,7836e" filled="f" stroked="t" strokeweight="1.06pt" strokecolor="#000000">
              <v:path arrowok="t"/>
            </v:shape>
            <v:shape style="position:absolute;left:10555;top:7831;width:10;height:0" coordorigin="10555,7831" coordsize="10,0" path="m10555,7831l10565,7831e" filled="f" stroked="t" strokeweight="0.58pt" strokecolor="#000000">
              <v:path arrowok="t"/>
            </v:shape>
            <v:shape style="position:absolute;left:10555;top:7831;width:10;height:0" coordorigin="10555,7831" coordsize="10,0" path="m10555,7831l10565,7831e" filled="f" stroked="t" strokeweight="0.58pt" strokecolor="#000000">
              <v:path arrowok="t"/>
            </v:shape>
            <v:shape style="position:absolute;left:1684;top:1450;width:0;height:6386" coordorigin="1684,1450" coordsize="0,6386" path="m1684,1450l1684,7836e" filled="f" stroked="t" strokeweight="0.58pt" strokecolor="#000000">
              <v:path arrowok="t"/>
            </v:shape>
            <v:shape style="position:absolute;left:10565;top:7495;width:0;height:355" coordorigin="10565,7495" coordsize="0,355" path="m10565,7495l10565,7850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220" w:right="2219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11.74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ideo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Broad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Color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ts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2"/>
      </w:pPr>
      <w:r>
        <w:pict>
          <v:shape type="#_x0000_t75" style="width:183.96pt;height:79.98pt">
            <v:imagedata o:title="" r:id="rId8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060" w:right="205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11.75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Broad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Color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beberapa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Broadcast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Broadcast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dipakai,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(Indonesia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PAL).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terangnya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pixel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Reduce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inance)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engurangi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Reduce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Saturation).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Unsafe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Safe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pixel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asuk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kategori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 w:lineRule="exact" w:line="260"/>
        <w:ind w:left="118" w:right="272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tidak.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Maxi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Signal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both"/>
        <w:spacing w:before="9"/>
        <w:ind w:left="118" w:right="4360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Menghilangkan</w:t>
      </w:r>
      <w:r>
        <w:rPr>
          <w:rFonts w:cs="Verdana" w:hAnsi="Verdana" w:eastAsia="Verdana" w:ascii="Verdana"/>
          <w:b/>
          <w:spacing w:val="-24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Noise</w:t>
      </w:r>
      <w:r>
        <w:rPr>
          <w:rFonts w:cs="Verdana" w:hAnsi="Verdana" w:eastAsia="Verdana" w:ascii="Verdana"/>
          <w:b/>
          <w:spacing w:val="-9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Audio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1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Seringkali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erekam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suara/audio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ara-suara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disekeliling/at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osphere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tereka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noise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peralatan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elektronik.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enghilangkan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desis/noise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Bandpass.</w:t>
      </w:r>
    </w:p>
    <w:p>
      <w:pPr>
        <w:rPr>
          <w:sz w:val="18"/>
          <w:szCs w:val="18"/>
        </w:rPr>
        <w:jc w:val="left"/>
        <w:spacing w:before="10" w:lineRule="exact" w:line="180"/>
      </w:pPr>
      <w:r>
        <w:pict>
          <v:group style="position:absolute;margin-left:83.65pt;margin-top:279.25pt;width:445.6pt;height:133.24pt;mso-position-horizontal-relative:page;mso-position-vertical-relative:page;z-index:-2491" coordorigin="1673,5585" coordsize="8912,2665">
            <v:shape type="#_x0000_t75" style="position:absolute;left:4282;top:5621;width:3679;height:2040">
              <v:imagedata o:title="" r:id="rId88"/>
            </v:shape>
            <v:shape style="position:absolute;left:1679;top:5596;width:8886;height:0" coordorigin="1679,5596" coordsize="8886,0" path="m1679,5596l10565,5596e" filled="f" stroked="t" strokeweight="0.58pt" strokecolor="#000000">
              <v:path arrowok="t"/>
            </v:shape>
            <v:shape style="position:absolute;left:10555;top:5596;width:10;height:0" coordorigin="10555,5596" coordsize="10,0" path="m10555,5596l10565,5596e" filled="f" stroked="t" strokeweight="0.58pt" strokecolor="#000000">
              <v:path arrowok="t"/>
            </v:shape>
            <v:shape style="position:absolute;left:10565;top:5600;width:0;height:2284" coordorigin="10565,5600" coordsize="0,2284" path="m10565,5600l10565,7884e" filled="f" stroked="t" strokeweight="1.06pt" strokecolor="#000000">
              <v:path arrowok="t"/>
            </v:shape>
            <v:shape style="position:absolute;left:1688;top:8225;width:8867;height:0" coordorigin="1688,8225" coordsize="8867,0" path="m1688,8225l10555,8225e" filled="f" stroked="t" strokeweight="1.06pt" strokecolor="#000000">
              <v:path arrowok="t"/>
            </v:shape>
            <v:shape style="position:absolute;left:10565;top:8225;width:10;height:0" coordorigin="10565,8225" coordsize="10,0" path="m10565,8225l10574,8225e" filled="f" stroked="t" strokeweight="1.06pt" strokecolor="#000000">
              <v:path arrowok="t"/>
            </v:shape>
            <v:shape style="position:absolute;left:10555;top:8220;width:10;height:0" coordorigin="10555,8220" coordsize="10,0" path="m10555,8220l10565,8220e" filled="f" stroked="t" strokeweight="0.58pt" strokecolor="#000000">
              <v:path arrowok="t"/>
            </v:shape>
            <v:shape style="position:absolute;left:10555;top:8220;width:10;height:0" coordorigin="10555,8220" coordsize="10,0" path="m10555,8220l10565,8220e" filled="f" stroked="t" strokeweight="0.58pt" strokecolor="#000000">
              <v:path arrowok="t"/>
            </v:shape>
            <v:shape style="position:absolute;left:1684;top:5591;width:0;height:2634" coordorigin="1684,5591" coordsize="0,2634" path="m1684,5591l1684,8225e" filled="f" stroked="t" strokeweight="0.58pt" strokecolor="#000000">
              <v:path arrowok="t"/>
            </v:shape>
            <v:shape style="position:absolute;left:10565;top:7884;width:0;height:355" coordorigin="10565,7884" coordsize="0,355" path="m10565,7884l10565,823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54.24pt;mso-position-horizontal-relative:page;mso-position-vertical-relative:page;z-index:-2492" coordorigin="1673,1444" coordsize="8912,3085">
            <v:shape type="#_x0000_t75" style="position:absolute;left:4412;top:1480;width:3419;height:2460">
              <v:imagedata o:title="" r:id="rId89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705" coordorigin="10565,1459" coordsize="0,2705" path="m10565,1459l10565,4164e" filled="f" stroked="t" strokeweight="1.06pt" strokecolor="#000000">
              <v:path arrowok="t"/>
            </v:shape>
            <v:shape style="position:absolute;left:1688;top:4504;width:8867;height:0" coordorigin="1688,4504" coordsize="8867,0" path="m1688,4504l10555,4504e" filled="f" stroked="t" strokeweight="1.06pt" strokecolor="#000000">
              <v:path arrowok="t"/>
            </v:shape>
            <v:shape style="position:absolute;left:10565;top:4504;width:10;height:0" coordorigin="10565,4504" coordsize="10,0" path="m10565,4504l10574,4504e" filled="f" stroked="t" strokeweight="1.06pt" strokecolor="#000000">
              <v:path arrowok="t"/>
            </v:shape>
            <v:shape style="position:absolute;left:10555;top:4499;width:10;height:0" coordorigin="10555,4499" coordsize="10,0" path="m10555,4499l10565,4499e" filled="f" stroked="t" strokeweight="0.58pt" strokecolor="#000000">
              <v:path arrowok="t"/>
            </v:shape>
            <v:shape style="position:absolute;left:10555;top:4499;width:10;height:0" coordorigin="10555,4499" coordsize="10,0" path="m10555,4499l10565,4499e" filled="f" stroked="t" strokeweight="0.58pt" strokecolor="#000000">
              <v:path arrowok="t"/>
            </v:shape>
            <v:shape style="position:absolute;left:1684;top:1450;width:0;height:3054" coordorigin="1684,1450" coordsize="0,3054" path="m1684,1450l1684,4504e" filled="f" stroked="t" strokeweight="0.58pt" strokecolor="#000000">
              <v:path arrowok="t"/>
            </v:shape>
            <v:shape style="position:absolute;left:10565;top:4164;width:0;height:354" coordorigin="10565,4164" coordsize="0,354" path="m10565,4164l10565,4518e" filled="f" stroked="t" strokeweight="1.06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8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11.76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audio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Bandpa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audio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audio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terletak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Audio.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97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11.77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Bandpa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/>
        <w:ind w:left="118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Menggunakan</w:t>
      </w:r>
      <w:r>
        <w:rPr>
          <w:rFonts w:cs="Verdana" w:hAnsi="Verdana" w:eastAsia="Verdana" w:ascii="Verdana"/>
          <w:b/>
          <w:spacing w:val="-22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Plug-In</w:t>
      </w:r>
      <w:r>
        <w:rPr>
          <w:rFonts w:cs="Verdana" w:hAnsi="Verdana" w:eastAsia="Verdana" w:ascii="Verdana"/>
          <w:b/>
          <w:spacing w:val="-12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2d3</w:t>
      </w:r>
      <w:r>
        <w:rPr>
          <w:rFonts w:cs="Verdana" w:hAnsi="Verdana" w:eastAsia="Verdana" w:ascii="Verdana"/>
          <w:b/>
          <w:spacing w:val="-6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SteadyMove</w:t>
      </w:r>
      <w:r>
        <w:rPr>
          <w:rFonts w:cs="Verdana" w:hAnsi="Verdana" w:eastAsia="Verdana" w:ascii="Verdana"/>
          <w:b/>
          <w:spacing w:val="-19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Untuk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10" w:lineRule="exact" w:line="160"/>
      </w:pPr>
      <w:r>
        <w:rPr>
          <w:sz w:val="16"/>
          <w:szCs w:val="16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Menstabilkan</w:t>
      </w:r>
      <w:r>
        <w:rPr>
          <w:rFonts w:cs="Verdana" w:hAnsi="Verdana" w:eastAsia="Verdana" w:ascii="Verdana"/>
          <w:b/>
          <w:spacing w:val="-21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Gambar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118" w:right="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sebutan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diciptakan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fungsi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host/induk.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biasanya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ketiga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induk.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Fungsi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sangat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beragam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transisi,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Tersedia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banyak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engenai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internet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dapatkan,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biasanya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situsnya,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vendor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enyediakan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Trial,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download.</w:t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5972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Tentang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SteadyMove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1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SteadyMove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Effects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perusahaan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2d3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disertai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334.51pt;width:445.6pt;height:197.32pt;mso-position-horizontal-relative:page;mso-position-vertical-relative:page;z-index:-2490" coordorigin="1673,6690" coordsize="8912,3946">
            <v:shape type="#_x0000_t75" style="position:absolute;left:3960;top:6726;width:4324;height:3323">
              <v:imagedata o:title="" r:id="rId90"/>
            </v:shape>
            <v:shape style="position:absolute;left:1679;top:6701;width:8886;height:0" coordorigin="1679,6701" coordsize="8886,0" path="m1679,6701l10565,6701e" filled="f" stroked="t" strokeweight="0.58pt" strokecolor="#000000">
              <v:path arrowok="t"/>
            </v:shape>
            <v:shape style="position:absolute;left:10555;top:6701;width:10;height:0" coordorigin="10555,6701" coordsize="10,0" path="m10555,6701l10565,6701e" filled="f" stroked="t" strokeweight="0.58pt" strokecolor="#000000">
              <v:path arrowok="t"/>
            </v:shape>
            <v:shape style="position:absolute;left:10565;top:6706;width:0;height:3566" coordorigin="10565,6706" coordsize="0,3566" path="m10565,6706l10565,10272e" filled="f" stroked="t" strokeweight="1.06pt" strokecolor="#000000">
              <v:path arrowok="t"/>
            </v:shape>
            <v:shape style="position:absolute;left:1684;top:6696;width:0;height:3916" coordorigin="1684,6696" coordsize="0,3916" path="m1684,6696l1684,10612e" filled="f" stroked="t" strokeweight="0.58pt" strokecolor="#000000">
              <v:path arrowok="t"/>
            </v:shape>
            <v:shape style="position:absolute;left:1688;top:10612;width:8867;height:0" coordorigin="1688,10612" coordsize="8867,0" path="m1688,10612l10555,10612e" filled="f" stroked="t" strokeweight="1.06pt" strokecolor="#000000">
              <v:path arrowok="t"/>
            </v:shape>
            <v:shape style="position:absolute;left:10565;top:10612;width:10;height:0" coordorigin="10565,10612" coordsize="10,0" path="m10565,10612l10574,10612e" filled="f" stroked="t" strokeweight="1.06pt" strokecolor="#000000">
              <v:path arrowok="t"/>
            </v:shape>
            <v:shape style="position:absolute;left:10555;top:10607;width:10;height:0" coordorigin="10555,10607" coordsize="10,0" path="m10555,10607l10565,10607e" filled="f" stroked="t" strokeweight="0.58pt" strokecolor="#000000">
              <v:path arrowok="t"/>
            </v:shape>
            <v:shape style="position:absolute;left:10555;top:10607;width:10;height:0" coordorigin="10555,10607" coordsize="10,0" path="m10555,10607l10565,10607e" filled="f" stroked="t" strokeweight="0.58pt" strokecolor="#000000">
              <v:path arrowok="t"/>
            </v:shape>
            <v:shape style="position:absolute;left:10565;top:10272;width:0;height:354" coordorigin="10565,10272" coordsize="0,354" path="m10565,10272l10565,10626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SteadyMove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berfungsi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enstabilkan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gerakan-gerakan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diinginkan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berlangsung,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SteadyMove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berfungsi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enghaluskan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zoo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Terkadang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tripod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pergerakan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getaran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era/ca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disengaja,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enstabilkan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6675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Proses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Instalasi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8" w:right="48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enginstalasikan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SteadyMove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folde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StedyMove.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pembuk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2d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SteadyMov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Premier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‐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Ins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allShiel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Wizard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Nex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melanjutkan.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91" w:right="318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11.78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pembuka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4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4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4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Custome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Information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isika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4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Organization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Next.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341.71pt;width:445.6pt;height:189.22pt;mso-position-horizontal-relative:page;mso-position-vertical-relative:page;z-index:-2488" coordorigin="1673,6834" coordsize="8912,3784">
            <v:shape type="#_x0000_t75" style="position:absolute;left:4080;top:6870;width:4082;height:3160">
              <v:imagedata o:title="" r:id="rId91"/>
            </v:shape>
            <v:shape style="position:absolute;left:1679;top:6845;width:8886;height:0" coordorigin="1679,6845" coordsize="8886,0" path="m1679,6845l10565,6845e" filled="f" stroked="t" strokeweight="0.58pt" strokecolor="#000000">
              <v:path arrowok="t"/>
            </v:shape>
            <v:shape style="position:absolute;left:10555;top:6845;width:10;height:0" coordorigin="10555,6845" coordsize="10,0" path="m10555,6845l10565,6845e" filled="f" stroked="t" strokeweight="0.58pt" strokecolor="#000000">
              <v:path arrowok="t"/>
            </v:shape>
            <v:shape style="position:absolute;left:10565;top:6850;width:0;height:3403" coordorigin="10565,6850" coordsize="0,3403" path="m10565,6850l10565,10253e" filled="f" stroked="t" strokeweight="1.06pt" strokecolor="#000000">
              <v:path arrowok="t"/>
            </v:shape>
            <v:shape style="position:absolute;left:1684;top:6840;width:0;height:3754" coordorigin="1684,6840" coordsize="0,3754" path="m1684,6840l1684,10594e" filled="f" stroked="t" strokeweight="0.58pt" strokecolor="#000000">
              <v:path arrowok="t"/>
            </v:shape>
            <v:shape style="position:absolute;left:1688;top:10594;width:8867;height:0" coordorigin="1688,10594" coordsize="8867,0" path="m1688,10594l10555,10594e" filled="f" stroked="t" strokeweight="1.06pt" strokecolor="#000000">
              <v:path arrowok="t"/>
            </v:shape>
            <v:shape style="position:absolute;left:10565;top:10594;width:10;height:0" coordorigin="10565,10594" coordsize="10,0" path="m10565,10594l10574,10594e" filled="f" stroked="t" strokeweight="1.06pt" strokecolor="#000000">
              <v:path arrowok="t"/>
            </v:shape>
            <v:shape style="position:absolute;left:10555;top:10589;width:10;height:0" coordorigin="10555,10589" coordsize="10,0" path="m10555,10589l10565,10589e" filled="f" stroked="t" strokeweight="0.58pt" strokecolor="#000000">
              <v:path arrowok="t"/>
            </v:shape>
            <v:shape style="position:absolute;left:10555;top:10589;width:10;height:0" coordorigin="10555,10589" coordsize="10,0" path="m10555,10589l10565,10589e" filled="f" stroked="t" strokeweight="0.58pt" strokecolor="#000000">
              <v:path arrowok="t"/>
            </v:shape>
            <v:shape style="position:absolute;left:10565;top:10253;width:0;height:355" coordorigin="10565,10253" coordsize="0,355" path="m10565,10253l10565,1060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97.38pt;mso-position-horizontal-relative:page;mso-position-vertical-relative:page;z-index:-2489" coordorigin="1673,1444" coordsize="8912,3948">
            <v:shape type="#_x0000_t75" style="position:absolute;left:3960;top:1480;width:4324;height:3323">
              <v:imagedata o:title="" r:id="rId92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566" coordorigin="10565,1459" coordsize="0,3566" path="m10565,1459l10565,5026e" filled="f" stroked="t" strokeweight="1.06pt" strokecolor="#000000">
              <v:path arrowok="t"/>
            </v:shape>
            <v:shape style="position:absolute;left:1688;top:5366;width:8867;height:0" coordorigin="1688,5366" coordsize="8867,0" path="m1688,5366l10555,5366e" filled="f" stroked="t" strokeweight="1.06pt" strokecolor="#000000">
              <v:path arrowok="t"/>
            </v:shape>
            <v:shape style="position:absolute;left:10565;top:5366;width:10;height:0" coordorigin="10565,5366" coordsize="10,0" path="m10565,5366l10574,5366e" filled="f" stroked="t" strokeweight="1.06pt" strokecolor="#000000">
              <v:path arrowok="t"/>
            </v:shape>
            <v:shape style="position:absolute;left:10555;top:5362;width:10;height:0" coordorigin="10555,5362" coordsize="10,0" path="m10555,5362l10565,5362e" filled="f" stroked="t" strokeweight="0.58pt" strokecolor="#000000">
              <v:path arrowok="t"/>
            </v:shape>
            <v:shape style="position:absolute;left:10555;top:5362;width:10;height:0" coordorigin="10555,5362" coordsize="10,0" path="m10555,5362l10565,5362e" filled="f" stroked="t" strokeweight="0.58pt" strokecolor="#000000">
              <v:path arrowok="t"/>
            </v:shape>
            <v:shape style="position:absolute;left:1684;top:1450;width:0;height:3917" coordorigin="1684,1450" coordsize="0,3917" path="m1684,1450l1684,5366e" filled="f" stroked="t" strokeweight="0.58pt" strokecolor="#000000">
              <v:path arrowok="t"/>
            </v:shape>
            <v:shape style="position:absolute;left:10565;top:5026;width:0;height:355" coordorigin="10565,5026" coordsize="0,355" path="m10565,5026l10565,5381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82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11.79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tomer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Information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Des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Folde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menunjukka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lokas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tuju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before="4" w:lineRule="atLeast" w:line="400"/>
        <w:ind w:left="837" w:right="73" w:firstLine="1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ins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alas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Plug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iasany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secar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defaul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lokas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tuju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ins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alas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ben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Kemudian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Nex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melanjutkan.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93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11.80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tination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Folder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Read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Onstal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th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Program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il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tel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untuk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menginst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progra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Ins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all.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50.45pt;width:445.6pt;height:175.9pt;mso-position-horizontal-relative:page;mso-position-vertical-relative:page;z-index:-2485" coordorigin="1673,11009" coordsize="8912,3518">
            <v:shape type="#_x0000_t75" style="position:absolute;left:3960;top:11046;width:4324;height:3323">
              <v:imagedata o:title="" r:id="rId93"/>
            </v:shape>
            <v:shape style="position:absolute;left:1679;top:11020;width:8886;height:0" coordorigin="1679,11020" coordsize="8886,0" path="m1679,11020l10565,11020e" filled="f" stroked="t" strokeweight="0.58pt" strokecolor="#000000">
              <v:path arrowok="t"/>
            </v:shape>
            <v:shape style="position:absolute;left:10555;top:11020;width:10;height:0" coordorigin="10555,11020" coordsize="10,0" path="m10555,11020l10565,11020e" filled="f" stroked="t" strokeweight="0.58pt" strokecolor="#000000">
              <v:path arrowok="t"/>
            </v:shape>
            <v:shape style="position:absolute;left:1688;top:14502;width:8867;height:0" coordorigin="1688,14502" coordsize="8867,0" path="m1688,14502l10555,14502e" filled="f" stroked="t" strokeweight="1.06pt" strokecolor="#000000">
              <v:path arrowok="t"/>
            </v:shape>
            <v:shape style="position:absolute;left:10565;top:14502;width:10;height:0" coordorigin="10565,14502" coordsize="10,0" path="m10565,14502l10574,14502e" filled="f" stroked="t" strokeweight="1.06pt" strokecolor="#000000">
              <v:path arrowok="t"/>
            </v:shape>
            <v:shape style="position:absolute;left:10555;top:14497;width:10;height:0" coordorigin="10555,14497" coordsize="10,0" path="m10555,14497l10565,14497e" filled="f" stroked="t" strokeweight="0.58pt" strokecolor="#000000">
              <v:path arrowok="t"/>
            </v:shape>
            <v:shape style="position:absolute;left:10555;top:14497;width:10;height:0" coordorigin="10555,14497" coordsize="10,0" path="m10555,14497l10565,14497e" filled="f" stroked="t" strokeweight="0.58pt" strokecolor="#000000">
              <v:path arrowok="t"/>
            </v:shape>
            <v:shape style="position:absolute;left:1684;top:11015;width:0;height:3487" coordorigin="1684,11015" coordsize="0,3487" path="m1684,11015l1684,14502e" filled="f" stroked="t" strokeweight="0.58pt" strokecolor="#000000">
              <v:path arrowok="t"/>
            </v:shape>
            <v:shape style="position:absolute;left:10565;top:11024;width:0;height:3492" coordorigin="10565,11024" coordsize="0,3492" path="m10565,11024l10565,1451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01.21pt;width:445.6pt;height:197.38pt;mso-position-horizontal-relative:page;mso-position-vertical-relative:page;z-index:-2486" coordorigin="1673,6024" coordsize="8912,3948">
            <v:shape type="#_x0000_t75" style="position:absolute;left:3960;top:6060;width:4324;height:3323">
              <v:imagedata o:title="" r:id="rId94"/>
            </v:shape>
            <v:shape style="position:absolute;left:1679;top:6035;width:8886;height:0" coordorigin="1679,6035" coordsize="8886,0" path="m1679,6035l10565,6035e" filled="f" stroked="t" strokeweight="0.58pt" strokecolor="#000000">
              <v:path arrowok="t"/>
            </v:shape>
            <v:shape style="position:absolute;left:10555;top:6035;width:10;height:0" coordorigin="10555,6035" coordsize="10,0" path="m10555,6035l10565,6035e" filled="f" stroked="t" strokeweight="0.58pt" strokecolor="#000000">
              <v:path arrowok="t"/>
            </v:shape>
            <v:shape style="position:absolute;left:10565;top:6040;width:0;height:3566" coordorigin="10565,6040" coordsize="0,3566" path="m10565,6040l10565,9606e" filled="f" stroked="t" strokeweight="1.06pt" strokecolor="#000000">
              <v:path arrowok="t"/>
            </v:shape>
            <v:shape style="position:absolute;left:1684;top:6030;width:0;height:3917" coordorigin="1684,6030" coordsize="0,3917" path="m1684,6030l1684,9947e" filled="f" stroked="t" strokeweight="0.58pt" strokecolor="#000000">
              <v:path arrowok="t"/>
            </v:shape>
            <v:shape style="position:absolute;left:1688;top:9947;width:8867;height:0" coordorigin="1688,9947" coordsize="8867,0" path="m1688,9947l10555,9947e" filled="f" stroked="t" strokeweight="1.06pt" strokecolor="#000000">
              <v:path arrowok="t"/>
            </v:shape>
            <v:shape style="position:absolute;left:10565;top:9947;width:10;height:0" coordorigin="10565,9947" coordsize="10,0" path="m10565,9947l10574,9947e" filled="f" stroked="t" strokeweight="1.06pt" strokecolor="#000000">
              <v:path arrowok="t"/>
            </v:shape>
            <v:shape style="position:absolute;left:10555;top:9942;width:10;height:0" coordorigin="10555,9942" coordsize="10,0" path="m10555,9942l10565,9942e" filled="f" stroked="t" strokeweight="0.58pt" strokecolor="#000000">
              <v:path arrowok="t"/>
            </v:shape>
            <v:shape style="position:absolute;left:10555;top:9942;width:10;height:0" coordorigin="10555,9942" coordsize="10,0" path="m10555,9942l10565,9942e" filled="f" stroked="t" strokeweight="0.58pt" strokecolor="#000000">
              <v:path arrowok="t"/>
            </v:shape>
            <v:shape style="position:absolute;left:10565;top:9606;width:0;height:355" coordorigin="10565,9606" coordsize="0,355" path="m10565,9606l10565,9961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97.38pt;mso-position-horizontal-relative:page;mso-position-vertical-relative:page;z-index:-2487" coordorigin="1673,1444" coordsize="8912,3948">
            <v:shape type="#_x0000_t75" style="position:absolute;left:3960;top:1480;width:4324;height:3323">
              <v:imagedata o:title="" r:id="rId95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566" coordorigin="10565,1459" coordsize="0,3566" path="m10565,1459l10565,5026e" filled="f" stroked="t" strokeweight="1.06pt" strokecolor="#000000">
              <v:path arrowok="t"/>
            </v:shape>
            <v:shape style="position:absolute;left:1688;top:5366;width:8867;height:0" coordorigin="1688,5366" coordsize="8867,0" path="m1688,5366l10555,5366e" filled="f" stroked="t" strokeweight="1.06pt" strokecolor="#000000">
              <v:path arrowok="t"/>
            </v:shape>
            <v:shape style="position:absolute;left:10565;top:5366;width:10;height:0" coordorigin="10565,5366" coordsize="10,0" path="m10565,5366l10574,5366e" filled="f" stroked="t" strokeweight="1.06pt" strokecolor="#000000">
              <v:path arrowok="t"/>
            </v:shape>
            <v:shape style="position:absolute;left:10555;top:5362;width:10;height:0" coordorigin="10555,5362" coordsize="10,0" path="m10555,5362l10565,5362e" filled="f" stroked="t" strokeweight="0.58pt" strokecolor="#000000">
              <v:path arrowok="t"/>
            </v:shape>
            <v:shape style="position:absolute;left:10555;top:5362;width:10;height:0" coordorigin="10555,5362" coordsize="10,0" path="m10555,5362l10565,5362e" filled="f" stroked="t" strokeweight="0.58pt" strokecolor="#000000">
              <v:path arrowok="t"/>
            </v:shape>
            <v:shape style="position:absolute;left:1684;top:1450;width:0;height:3917" coordorigin="1684,1450" coordsize="0,3917" path="m1684,1450l1684,5366e" filled="f" stroked="t" strokeweight="0.58pt" strokecolor="#000000">
              <v:path arrowok="t"/>
            </v:shape>
            <v:shape style="position:absolute;left:10565;top:5026;width:0;height:355" coordorigin="10565,5026" coordsize="0,355" path="m10565,5026l10565,5381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59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11.81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Ready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tall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the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Program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ins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alas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dimulai.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2973" w:right="297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11.82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Stead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Jik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ins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alas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tel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selesa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Ins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allShiel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Wizard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9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Completed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Finis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mengakhiri.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pict>
          <v:group style="position:absolute;margin-left:83.65pt;margin-top:288.25pt;width:445.6pt;height:210.28pt;mso-position-horizontal-relative:page;mso-position-vertical-relative:page;z-index:-2483" coordorigin="1673,5765" coordsize="8912,4206">
            <v:shape type="#_x0000_t75" style="position:absolute;left:4361;top:5801;width:3521;height:3581">
              <v:imagedata o:title="" r:id="rId96"/>
            </v:shape>
            <v:shape style="position:absolute;left:1679;top:5776;width:8886;height:0" coordorigin="1679,5776" coordsize="8886,0" path="m1679,5776l10565,5776e" filled="f" stroked="t" strokeweight="0.58pt" strokecolor="#000000">
              <v:path arrowok="t"/>
            </v:shape>
            <v:shape style="position:absolute;left:10555;top:5776;width:10;height:0" coordorigin="10555,5776" coordsize="10,0" path="m10555,5776l10565,5776e" filled="f" stroked="t" strokeweight="0.58pt" strokecolor="#000000">
              <v:path arrowok="t"/>
            </v:shape>
            <v:shape style="position:absolute;left:10565;top:5780;width:0;height:3826" coordorigin="10565,5780" coordsize="0,3826" path="m10565,5780l10565,9606e" filled="f" stroked="t" strokeweight="1.06pt" strokecolor="#000000">
              <v:path arrowok="t"/>
            </v:shape>
            <v:shape style="position:absolute;left:1688;top:9946;width:8867;height:0" coordorigin="1688,9946" coordsize="8867,0" path="m1688,9946l10555,9946e" filled="f" stroked="t" strokeweight="1.06pt" strokecolor="#000000">
              <v:path arrowok="t"/>
            </v:shape>
            <v:shape style="position:absolute;left:10565;top:9946;width:10;height:0" coordorigin="10565,9946" coordsize="10,0" path="m10565,9946l10574,9946e" filled="f" stroked="t" strokeweight="1.06pt" strokecolor="#000000">
              <v:path arrowok="t"/>
            </v:shape>
            <v:shape style="position:absolute;left:10555;top:9941;width:10;height:0" coordorigin="10555,9941" coordsize="10,0" path="m10555,9941l10565,9941e" filled="f" stroked="t" strokeweight="0.58pt" strokecolor="#000000">
              <v:path arrowok="t"/>
            </v:shape>
            <v:shape style="position:absolute;left:10555;top:9941;width:10;height:0" coordorigin="10555,9941" coordsize="10,0" path="m10555,9941l10565,9941e" filled="f" stroked="t" strokeweight="0.58pt" strokecolor="#000000">
              <v:path arrowok="t"/>
            </v:shape>
            <v:shape style="position:absolute;left:1684;top:5771;width:0;height:4175" coordorigin="1684,5771" coordsize="0,4175" path="m1684,5771l1684,9946e" filled="f" stroked="t" strokeweight="0.58pt" strokecolor="#000000">
              <v:path arrowok="t"/>
            </v:shape>
            <v:shape style="position:absolute;left:10565;top:9606;width:0;height:354" coordorigin="10565,9606" coordsize="0,354" path="m10565,9606l10565,996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20.08pt;mso-position-horizontal-relative:page;mso-position-vertical-relative:page;z-index:-2484" coordorigin="1673,1444" coordsize="8912,402"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688;top:1820;width:8867;height:0" coordorigin="1688,1820" coordsize="8867,0" path="m1688,1820l10555,1820e" filled="f" stroked="t" strokeweight="1.06pt" strokecolor="#000000">
              <v:path arrowok="t"/>
            </v:shape>
            <v:shape style="position:absolute;left:10565;top:1820;width:10;height:0" coordorigin="10565,1820" coordsize="10,0" path="m10565,1820l10574,1820e" filled="f" stroked="t" strokeweight="1.06pt" strokecolor="#000000">
              <v:path arrowok="t"/>
            </v:shape>
            <v:shape style="position:absolute;left:10555;top:1816;width:10;height:0" coordorigin="10555,1816" coordsize="10,0" path="m10555,1816l10565,1816e" filled="f" stroked="t" strokeweight="0.58pt" strokecolor="#000000">
              <v:path arrowok="t"/>
            </v:shape>
            <v:shape style="position:absolute;left:10555;top:1816;width:10;height:0" coordorigin="10555,1816" coordsize="10,0" path="m10555,1816l10565,1816e" filled="f" stroked="t" strokeweight="0.58pt" strokecolor="#000000">
              <v:path arrowok="t"/>
            </v:shape>
            <v:shape style="position:absolute;left:1684;top:1450;width:0;height:371" coordorigin="1684,1450" coordsize="0,371" path="m1684,1450l1684,1820e" filled="f" stroked="t" strokeweight="0.58pt" strokecolor="#000000">
              <v:path arrowok="t"/>
            </v:shape>
            <v:shape style="position:absolute;left:10565;top:1459;width:0;height:376" coordorigin="10565,1459" coordsize="0,376" path="m10565,1459l10565,1835e" filled="f" stroked="t" strokeweight="1.06pt" strokecolor="#000000">
              <v:path arrowok="t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8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11.83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tanda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telah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Aplikasi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Efek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SteadyMove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memilik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tid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stabi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folde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2d3.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SteadyMov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7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11.84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Stead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72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melakuka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enga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SteadyMove.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72.19pt;width:445.6pt;height:337.06pt;mso-position-horizontal-relative:page;mso-position-vertical-relative:page;z-index:-2482" coordorigin="1673,1444" coordsize="8912,6741">
            <v:shape type="#_x0000_t75" style="position:absolute;left:4681;top:1480;width:2880;height:6116">
              <v:imagedata o:title="" r:id="rId97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6360" coordorigin="10565,1459" coordsize="0,6360" path="m10565,1459l10565,7819e" filled="f" stroked="t" strokeweight="1.06pt" strokecolor="#000000">
              <v:path arrowok="t"/>
            </v:shape>
            <v:shape style="position:absolute;left:1688;top:8160;width:8867;height:0" coordorigin="1688,8160" coordsize="8867,0" path="m1688,8160l10555,8160e" filled="f" stroked="t" strokeweight="1.06pt" strokecolor="#000000">
              <v:path arrowok="t"/>
            </v:shape>
            <v:shape style="position:absolute;left:10565;top:8160;width:10;height:0" coordorigin="10565,8160" coordsize="10,0" path="m10565,8160l10574,8160e" filled="f" stroked="t" strokeweight="1.06pt" strokecolor="#000000">
              <v:path arrowok="t"/>
            </v:shape>
            <v:shape style="position:absolute;left:10555;top:8155;width:10;height:0" coordorigin="10555,8155" coordsize="10,0" path="m10555,8155l10565,8155e" filled="f" stroked="t" strokeweight="0.58pt" strokecolor="#000000">
              <v:path arrowok="t"/>
            </v:shape>
            <v:shape style="position:absolute;left:10555;top:8155;width:10;height:0" coordorigin="10555,8155" coordsize="10,0" path="m10555,8155l10565,8155e" filled="f" stroked="t" strokeweight="0.58pt" strokecolor="#000000">
              <v:path arrowok="t"/>
            </v:shape>
            <v:shape style="position:absolute;left:1684;top:1450;width:0;height:6710" coordorigin="1684,1450" coordsize="0,6710" path="m1684,1450l1684,8160e" filled="f" stroked="t" strokeweight="0.58pt" strokecolor="#000000">
              <v:path arrowok="t"/>
            </v:shape>
            <v:shape style="position:absolute;left:10565;top:7819;width:0;height:355" coordorigin="10565,7819" coordsize="0,355" path="m10565,7819l10565,8174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01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11.85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Stead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erdapa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mete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Smoothin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x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Correction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Smoothin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berfungs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ur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auto" w:line="359"/>
        <w:ind w:left="837" w:right="75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kehalusa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geraka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kamer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(defaul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80%)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Sedangka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x</w:t>
      </w:r>
      <w:r>
        <w:rPr>
          <w:rFonts w:cs="Palatino Linotype" w:hAnsi="Palatino Linotype" w:eastAsia="Palatino Linotype" w:ascii="Palatino Linotype"/>
          <w:spacing w:val="3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Correctio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berfungs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untuk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mengontro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zoo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croppin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dihaluska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gerakanny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(defaul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7%).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sectPr>
      <w:pgMar w:header="734" w:footer="712" w:top="920" w:bottom="280" w:left="1680" w:right="168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8.88pt;margin-top:745.377pt;width:209.172pt;height:12.02pt;mso-position-horizontal-relative:page;mso-position-vertical-relative:page;z-index:-255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Editing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Video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Menggunakan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Adobe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Premiere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Pro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8.88pt;margin-top:35.6972pt;width:325.23pt;height:12.02pt;mso-position-horizontal-relative:page;mso-position-vertical-relative:page;z-index:-255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Gratis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di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HakCi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ta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2006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8.88pt;margin-top:35.6972pt;width:325.23pt;height:12.02pt;mso-position-horizontal-relative:page;mso-position-vertical-relative:page;z-index:-255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Gratis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di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HakCi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ta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2006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mailto:redaksi@belajarsendiri.com" TargetMode="External"/><Relationship Id="rId8" Type="http://schemas.openxmlformats.org/officeDocument/2006/relationships/image" Target="media/image2.jpg"/><Relationship Id="rId9" Type="http://schemas.openxmlformats.org/officeDocument/2006/relationships/image" Target="media/image3.png"/><Relationship Id="rId10" Type="http://schemas.openxmlformats.org/officeDocument/2006/relationships/image" Target="media/image4.jpg"/><Relationship Id="rId11" Type="http://schemas.openxmlformats.org/officeDocument/2006/relationships/image" Target="media/image5.png"/><Relationship Id="rId12" Type="http://schemas.openxmlformats.org/officeDocument/2006/relationships/image" Target="media/image6.jpg"/><Relationship Id="rId13" Type="http://schemas.openxmlformats.org/officeDocument/2006/relationships/image" Target="media/image7.pn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jpg"/><Relationship Id="rId20" Type="http://schemas.openxmlformats.org/officeDocument/2006/relationships/image" Target="media/image14.jp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jpg"/><Relationship Id="rId26" Type="http://schemas.openxmlformats.org/officeDocument/2006/relationships/image" Target="media/image20.jpg"/><Relationship Id="rId27" Type="http://schemas.openxmlformats.org/officeDocument/2006/relationships/image" Target="media/image21.png"/><Relationship Id="rId28" Type="http://schemas.openxmlformats.org/officeDocument/2006/relationships/header" Target="header2.xml"/><Relationship Id="rId29" Type="http://schemas.openxmlformats.org/officeDocument/2006/relationships/image" Target="media/image22.jpg"/><Relationship Id="rId30" Type="http://schemas.openxmlformats.org/officeDocument/2006/relationships/image" Target="media/image23.png"/><Relationship Id="rId31" Type="http://schemas.openxmlformats.org/officeDocument/2006/relationships/image" Target="media/image24.jp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jpg"/><Relationship Id="rId37" Type="http://schemas.openxmlformats.org/officeDocument/2006/relationships/image" Target="media/image30.jpg"/><Relationship Id="rId38" Type="http://schemas.openxmlformats.org/officeDocument/2006/relationships/image" Target="media/image31.png"/><Relationship Id="rId39" Type="http://schemas.openxmlformats.org/officeDocument/2006/relationships/image" Target="media/image32.jpg"/><Relationship Id="rId40" Type="http://schemas.openxmlformats.org/officeDocument/2006/relationships/image" Target="media/image33.jp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jpg"/><Relationship Id="rId44" Type="http://schemas.openxmlformats.org/officeDocument/2006/relationships/image" Target="media/image37.jpg"/><Relationship Id="rId45" Type="http://schemas.openxmlformats.org/officeDocument/2006/relationships/image" Target="media/image38.png"/><Relationship Id="rId46" Type="http://schemas.openxmlformats.org/officeDocument/2006/relationships/image" Target="media/image39.jpg"/><Relationship Id="rId47" Type="http://schemas.openxmlformats.org/officeDocument/2006/relationships/image" Target="media/image40.jpg"/><Relationship Id="rId48" Type="http://schemas.openxmlformats.org/officeDocument/2006/relationships/image" Target="media/image41.jpg"/><Relationship Id="rId49" Type="http://schemas.openxmlformats.org/officeDocument/2006/relationships/image" Target="media/image42.jpg"/><Relationship Id="rId50" Type="http://schemas.openxmlformats.org/officeDocument/2006/relationships/image" Target="media/image43.jpg"/><Relationship Id="rId51" Type="http://schemas.openxmlformats.org/officeDocument/2006/relationships/image" Target="media/image44.jpg"/><Relationship Id="rId52" Type="http://schemas.openxmlformats.org/officeDocument/2006/relationships/image" Target="media/image45.jp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jp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jp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jpg"/><Relationship Id="rId64" Type="http://schemas.openxmlformats.org/officeDocument/2006/relationships/image" Target="media/image57.jpg"/><Relationship Id="rId65" Type="http://schemas.openxmlformats.org/officeDocument/2006/relationships/image" Target="media/image58.jpg"/><Relationship Id="rId66" Type="http://schemas.openxmlformats.org/officeDocument/2006/relationships/image" Target="media/image59.jpg"/><Relationship Id="rId67" Type="http://schemas.openxmlformats.org/officeDocument/2006/relationships/image" Target="media/image60.jpg"/><Relationship Id="rId68" Type="http://schemas.openxmlformats.org/officeDocument/2006/relationships/image" Target="media/image61.jpg"/><Relationship Id="rId69" Type="http://schemas.openxmlformats.org/officeDocument/2006/relationships/image" Target="media/image62.jpg"/><Relationship Id="rId70" Type="http://schemas.openxmlformats.org/officeDocument/2006/relationships/image" Target="media/image63.jpg"/><Relationship Id="rId71" Type="http://schemas.openxmlformats.org/officeDocument/2006/relationships/image" Target="media/image64.jpg"/><Relationship Id="rId72" Type="http://schemas.openxmlformats.org/officeDocument/2006/relationships/image" Target="media/image65.jpg"/><Relationship Id="rId73" Type="http://schemas.openxmlformats.org/officeDocument/2006/relationships/image" Target="media/image66.jpg"/><Relationship Id="rId74" Type="http://schemas.openxmlformats.org/officeDocument/2006/relationships/image" Target="media/image67.jpg"/><Relationship Id="rId75" Type="http://schemas.openxmlformats.org/officeDocument/2006/relationships/image" Target="media/image68.jpg"/><Relationship Id="rId76" Type="http://schemas.openxmlformats.org/officeDocument/2006/relationships/image" Target="media/image69.png"/><Relationship Id="rId77" Type="http://schemas.openxmlformats.org/officeDocument/2006/relationships/image" Target="media/image70.jpg"/><Relationship Id="rId78" Type="http://schemas.openxmlformats.org/officeDocument/2006/relationships/image" Target="media/image71.jpg"/><Relationship Id="rId79" Type="http://schemas.openxmlformats.org/officeDocument/2006/relationships/image" Target="media/image72.jpg"/><Relationship Id="rId80" Type="http://schemas.openxmlformats.org/officeDocument/2006/relationships/image" Target="media/image73.jpg"/><Relationship Id="rId81" Type="http://schemas.openxmlformats.org/officeDocument/2006/relationships/image" Target="media/image74.jpg"/><Relationship Id="rId82" Type="http://schemas.openxmlformats.org/officeDocument/2006/relationships/image" Target="media/image75.jpg"/><Relationship Id="rId83" Type="http://schemas.openxmlformats.org/officeDocument/2006/relationships/image" Target="media/image76.png"/><Relationship Id="rId84" Type="http://schemas.openxmlformats.org/officeDocument/2006/relationships/image" Target="media/image77.jpg"/><Relationship Id="rId85" Type="http://schemas.openxmlformats.org/officeDocument/2006/relationships/image" Target="media/image78.jpg"/><Relationship Id="rId86" Type="http://schemas.openxmlformats.org/officeDocument/2006/relationships/image" Target="media/image79.jpg"/><Relationship Id="rId87" Type="http://schemas.openxmlformats.org/officeDocument/2006/relationships/image" Target="media/image80.jpg"/><Relationship Id="rId88" Type="http://schemas.openxmlformats.org/officeDocument/2006/relationships/image" Target="media/image81.jpg"/><Relationship Id="rId89" Type="http://schemas.openxmlformats.org/officeDocument/2006/relationships/image" Target="media/image82.jpg"/><Relationship Id="rId90" Type="http://schemas.openxmlformats.org/officeDocument/2006/relationships/image" Target="media/image83.jpg"/><Relationship Id="rId91" Type="http://schemas.openxmlformats.org/officeDocument/2006/relationships/image" Target="media/image84.jpg"/><Relationship Id="rId92" Type="http://schemas.openxmlformats.org/officeDocument/2006/relationships/image" Target="media/image85.jpg"/><Relationship Id="rId93" Type="http://schemas.openxmlformats.org/officeDocument/2006/relationships/image" Target="media/image86.jpg"/><Relationship Id="rId94" Type="http://schemas.openxmlformats.org/officeDocument/2006/relationships/image" Target="media/image87.jpg"/><Relationship Id="rId95" Type="http://schemas.openxmlformats.org/officeDocument/2006/relationships/image" Target="media/image88.jpg"/><Relationship Id="rId96" Type="http://schemas.openxmlformats.org/officeDocument/2006/relationships/image" Target="media/image89.jpg"/><Relationship Id="rId97" Type="http://schemas.openxmlformats.org/officeDocument/2006/relationships/image" Target="media/image90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