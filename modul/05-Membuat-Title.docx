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g" ContentType="image/jpg"/>
  <Override PartName="/word/header2.xml" ContentType="application/vnd.openxmlformats-officedocument.wordprocessingml.header+xml"/>
  <Override PartName="/word/header3.xml" ContentType="application/vnd.openxmlformats-officedocument.wordprocessingml.head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10"/>
          <w:szCs w:val="10"/>
        </w:rPr>
        <w:jc w:val="left"/>
        <w:spacing w:before="6" w:lineRule="exact" w:line="100"/>
      </w:pPr>
      <w:r>
        <w:pict>
          <v:group style="position:absolute;margin-left:83.62pt;margin-top:571.6pt;width:444.22pt;height:135.52pt;mso-position-horizontal-relative:page;mso-position-vertical-relative:page;z-index:-2449" coordorigin="1672,11432" coordsize="8884,2710">
            <v:shape style="position:absolute;left:1798;top:11442;width:8647;height:276" coordorigin="1798,11442" coordsize="8647,276" path="m1798,11718l10445,11718,10445,11442,1798,11442,1798,11718xe" filled="t" fillcolor="#E6E6E6" stroked="f">
              <v:path arrowok="t"/>
              <v:fill/>
            </v:shape>
            <v:shape style="position:absolute;left:1798;top:11718;width:8647;height:482" coordorigin="1798,11718" coordsize="8647,482" path="m1798,12200l10445,12200,10445,11718,1798,11718,1798,12200xe" filled="t" fillcolor="#E6E6E6" stroked="f">
              <v:path arrowok="t"/>
              <v:fill/>
            </v:shape>
            <v:shape style="position:absolute;left:1798;top:12200;width:8647;height:414" coordorigin="1798,12200" coordsize="8647,414" path="m1798,12614l10445,12614,10445,12200,1798,12200,1798,12614xe" filled="t" fillcolor="#E6E6E6" stroked="f">
              <v:path arrowok="t"/>
              <v:fill/>
            </v:shape>
            <v:shape style="position:absolute;left:1798;top:12614;width:8647;height:414" coordorigin="1798,12614" coordsize="8647,414" path="m1798,13028l10445,13028,10445,12614,1798,12614,1798,13028xe" filled="t" fillcolor="#E6E6E6" stroked="f">
              <v:path arrowok="t"/>
              <v:fill/>
            </v:shape>
            <v:shape style="position:absolute;left:1798;top:13028;width:8647;height:414" coordorigin="1798,13028" coordsize="8647,414" path="m1798,13442l10445,13442,10445,13028,1798,13028,1798,13442xe" filled="t" fillcolor="#E6E6E6" stroked="f">
              <v:path arrowok="t"/>
              <v:fill/>
            </v:shape>
            <v:shape style="position:absolute;left:1798;top:13442;width:8647;height:414" coordorigin="1798,13442" coordsize="8647,414" path="m1798,13856l10445,13856,10445,13442,1798,13442,1798,13856xe" filled="t" fillcolor="#E6E6E6" stroked="f">
              <v:path arrowok="t"/>
              <v:fill/>
            </v:shape>
            <v:shape style="position:absolute;left:1798;top:13856;width:8647;height:276" coordorigin="1798,13856" coordsize="8647,276" path="m1798,14132l10445,14132,10445,13856,1798,13856,1798,14132xe" filled="t" fillcolor="#E6E6E6" stroked="f">
              <v:path arrowok="t"/>
              <v:fill/>
            </v:shape>
            <v:shape style="position:absolute;left:1682;top:11442;width:8864;height:2690" coordorigin="1682,11442" coordsize="8864,2690" path="m10547,11442l10445,11442,10445,14132,10547,14132,10547,11442xe" filled="t" fillcolor="#E6E6E6" stroked="f">
              <v:path arrowok="t"/>
              <v:fill/>
            </v:shape>
            <v:shape style="position:absolute;left:1682;top:11442;width:8864;height:2690" coordorigin="1682,11442" coordsize="8864,2690" path="m1798,11442l1682,11442,1682,14132,1798,14132,1798,11442xe" filled="t" fillcolor="#E6E6E6" stroked="f">
              <v:path arrowok="t"/>
              <v:fill/>
            </v:shape>
            <w10:wrap type="none"/>
          </v:group>
        </w:pict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891"/>
      </w:pPr>
      <w:r>
        <w:pict>
          <v:shape type="#_x0000_t75" style="width:255pt;height:116.04pt">
            <v:imagedata o:title="" r:id="rId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72"/>
          <w:szCs w:val="72"/>
        </w:rPr>
        <w:jc w:val="center"/>
        <w:spacing w:lineRule="exact" w:line="780"/>
        <w:ind w:left="46" w:right="42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72"/>
          <w:szCs w:val="72"/>
        </w:rPr>
        <w:t>Editing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72"/>
          <w:szCs w:val="72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72"/>
          <w:szCs w:val="72"/>
        </w:rPr>
        <w:t>Video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72"/>
          <w:szCs w:val="72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72"/>
          <w:szCs w:val="72"/>
        </w:rPr>
        <w:t>Menggunakan</w:t>
      </w:r>
      <w:r>
        <w:rPr>
          <w:rFonts w:cs="Times New Roman" w:hAnsi="Times New Roman" w:eastAsia="Times New Roman" w:ascii="Times New Roman"/>
          <w:spacing w:val="0"/>
          <w:w w:val="100"/>
          <w:sz w:val="72"/>
          <w:szCs w:val="72"/>
        </w:rPr>
      </w:r>
    </w:p>
    <w:p>
      <w:pPr>
        <w:rPr>
          <w:rFonts w:cs="Times New Roman" w:hAnsi="Times New Roman" w:eastAsia="Times New Roman" w:ascii="Times New Roman"/>
          <w:sz w:val="72"/>
          <w:szCs w:val="72"/>
        </w:rPr>
        <w:jc w:val="center"/>
        <w:ind w:left="1349" w:right="1345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72"/>
          <w:szCs w:val="72"/>
        </w:rPr>
        <w:t>Adobe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72"/>
          <w:szCs w:val="72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72"/>
          <w:szCs w:val="72"/>
        </w:rPr>
        <w:t>Premiere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72"/>
          <w:szCs w:val="72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72"/>
          <w:szCs w:val="72"/>
        </w:rPr>
        <w:t>Pro</w:t>
      </w:r>
      <w:r>
        <w:rPr>
          <w:rFonts w:cs="Times New Roman" w:hAnsi="Times New Roman" w:eastAsia="Times New Roman" w:ascii="Times New Roman"/>
          <w:spacing w:val="0"/>
          <w:w w:val="100"/>
          <w:sz w:val="72"/>
          <w:szCs w:val="7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6"/>
          <w:szCs w:val="36"/>
        </w:rPr>
        <w:jc w:val="center"/>
        <w:ind w:left="2885" w:right="2882"/>
      </w:pPr>
      <w:r>
        <w:rPr>
          <w:rFonts w:cs="Times New Roman" w:hAnsi="Times New Roman" w:eastAsia="Times New Roman" w:ascii="Times New Roman"/>
          <w:b/>
          <w:spacing w:val="0"/>
          <w:w w:val="100"/>
          <w:sz w:val="36"/>
          <w:szCs w:val="36"/>
        </w:rPr>
        <w:t>Winastwan</w:t>
      </w:r>
      <w:r>
        <w:rPr>
          <w:rFonts w:cs="Times New Roman" w:hAnsi="Times New Roman" w:eastAsia="Times New Roman" w:ascii="Times New Roman"/>
          <w:b/>
          <w:spacing w:val="0"/>
          <w:w w:val="100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6"/>
          <w:szCs w:val="36"/>
        </w:rPr>
        <w:t>Gora</w:t>
      </w:r>
      <w:r>
        <w:rPr>
          <w:rFonts w:cs="Times New Roman" w:hAnsi="Times New Roman" w:eastAsia="Times New Roman" w:ascii="Times New Roman"/>
          <w:b/>
          <w:spacing w:val="0"/>
          <w:w w:val="100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6"/>
          <w:szCs w:val="36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36"/>
          <w:szCs w:val="36"/>
        </w:rPr>
      </w:r>
    </w:p>
    <w:p>
      <w:pPr>
        <w:rPr>
          <w:rFonts w:cs="Times New Roman" w:hAnsi="Times New Roman" w:eastAsia="Times New Roman" w:ascii="Times New Roman"/>
          <w:sz w:val="36"/>
          <w:szCs w:val="36"/>
        </w:rPr>
        <w:jc w:val="center"/>
        <w:ind w:left="2376" w:right="2373"/>
      </w:pPr>
      <w:hyperlink r:id="rId7">
        <w:r>
          <w:rPr>
            <w:rFonts w:cs="Times New Roman" w:hAnsi="Times New Roman" w:eastAsia="Times New Roman" w:ascii="Times New Roman"/>
            <w:spacing w:val="0"/>
            <w:w w:val="100"/>
            <w:sz w:val="36"/>
            <w:szCs w:val="36"/>
          </w:rPr>
          <w:t>redaksi@belajarsendiri.com</w:t>
        </w:r>
      </w:hyperlink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56"/>
          <w:szCs w:val="56"/>
        </w:rPr>
        <w:jc w:val="center"/>
        <w:spacing w:lineRule="exact" w:line="620"/>
        <w:ind w:left="863" w:right="859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2"/>
          <w:sz w:val="56"/>
          <w:szCs w:val="56"/>
        </w:rPr>
        <w:t>BAB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2"/>
          <w:sz w:val="56"/>
          <w:szCs w:val="5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2"/>
          <w:sz w:val="56"/>
          <w:szCs w:val="56"/>
        </w:rPr>
        <w:t>IX.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2"/>
          <w:sz w:val="56"/>
          <w:szCs w:val="5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2"/>
          <w:sz w:val="56"/>
          <w:szCs w:val="56"/>
        </w:rPr>
        <w:t>MEMBUAT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2"/>
          <w:sz w:val="56"/>
          <w:szCs w:val="5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2"/>
          <w:sz w:val="56"/>
          <w:szCs w:val="56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56"/>
          <w:szCs w:val="5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23"/>
        <w:ind w:left="3305" w:right="3301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Lisensi</w:t>
      </w:r>
      <w:r>
        <w:rPr>
          <w:rFonts w:cs="Times New Roman" w:hAnsi="Times New Roman" w:eastAsia="Times New Roman" w:ascii="Times New Roman"/>
          <w:b/>
          <w:i/>
          <w:spacing w:val="-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Dokumen</w:t>
      </w:r>
      <w:r>
        <w:rPr>
          <w:rFonts w:cs="Times New Roman" w:hAnsi="Times New Roman" w:eastAsia="Times New Roman" w:ascii="Times New Roman"/>
          <w:b/>
          <w:i/>
          <w:spacing w:val="-1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99"/>
          <w:sz w:val="28"/>
          <w:szCs w:val="28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522" w:right="2518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©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Hak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Cipta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2006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BelajarSendiri.Com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auto" w:line="360"/>
        <w:ind w:left="213" w:right="210"/>
        <w:sectPr>
          <w:pgMar w:header="734" w:footer="712" w:top="920" w:bottom="280" w:left="1680" w:right="1680"/>
          <w:headerReference w:type="default" r:id="rId4"/>
          <w:footerReference w:type="default" r:id="rId5"/>
          <w:pgSz w:w="12240" w:h="15840"/>
        </w:sectPr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Seluruh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dokumen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digunakan,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dirubah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disebarluaskan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secara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bebas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tujuan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pendidikan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non-komersil.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Diperkenankan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melakukan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penulisan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ulang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tanpa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seijin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BelajarSendiri.Com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476.35pt;width:445.6pt;height:248.2pt;mso-position-horizontal-relative:page;mso-position-vertical-relative:page;z-index:-2447" coordorigin="1673,9527" coordsize="8912,4964">
            <v:shape type="#_x0000_t75" style="position:absolute;left:3233;top:9563;width:5777;height:4339">
              <v:imagedata o:title="" r:id="rId8"/>
            </v:shape>
            <v:shape style="position:absolute;left:1679;top:9538;width:8886;height:0" coordorigin="1679,9538" coordsize="8886,0" path="m1679,9538l10565,9538e" filled="f" stroked="t" strokeweight="0.58pt" strokecolor="#000000">
              <v:path arrowok="t"/>
            </v:shape>
            <v:shape style="position:absolute;left:10555;top:9538;width:10;height:0" coordorigin="10555,9538" coordsize="10,0" path="m10555,9538l10565,9538e" filled="f" stroked="t" strokeweight="0.58pt" strokecolor="#000000">
              <v:path arrowok="t"/>
            </v:shape>
            <v:shape style="position:absolute;left:10565;top:9542;width:0;height:4583" coordorigin="10565,9542" coordsize="0,4583" path="m10565,9542l10565,14125e" filled="f" stroked="t" strokeweight="1.06pt" strokecolor="#000000">
              <v:path arrowok="t"/>
            </v:shape>
            <v:shape style="position:absolute;left:1688;top:14466;width:8867;height:0" coordorigin="1688,14466" coordsize="8867,0" path="m1688,14466l10555,14466e" filled="f" stroked="t" strokeweight="1.06pt" strokecolor="#000000">
              <v:path arrowok="t"/>
            </v:shape>
            <v:shape style="position:absolute;left:10565;top:14466;width:10;height:0" coordorigin="10565,14466" coordsize="10,0" path="m10565,14466l10574,14466e" filled="f" stroked="t" strokeweight="1.06pt" strokecolor="#000000">
              <v:path arrowok="t"/>
            </v:shape>
            <v:shape style="position:absolute;left:10555;top:14461;width:10;height:0" coordorigin="10555,14461" coordsize="10,0" path="m10555,14461l10565,14461e" filled="f" stroked="t" strokeweight="0.58pt" strokecolor="#000000">
              <v:path arrowok="t"/>
            </v:shape>
            <v:shape style="position:absolute;left:10555;top:14461;width:10;height:0" coordorigin="10555,14461" coordsize="10,0" path="m10555,14461l10565,14461e" filled="f" stroked="t" strokeweight="0.58pt" strokecolor="#000000">
              <v:path arrowok="t"/>
            </v:shape>
            <v:shape style="position:absolute;left:1684;top:9533;width:0;height:4933" coordorigin="1684,9533" coordsize="0,4933" path="m1684,9533l1684,14466e" filled="f" stroked="t" strokeweight="0.58pt" strokecolor="#000000">
              <v:path arrowok="t"/>
            </v:shape>
            <v:shape style="position:absolute;left:10565;top:14125;width:0;height:355" coordorigin="10565,14125" coordsize="0,355" path="m10565,14125l10565,14480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289.39pt;width:445.6pt;height:155.32pt;mso-position-horizontal-relative:page;mso-position-vertical-relative:page;z-index:-2448" coordorigin="1673,5788" coordsize="8912,3106">
            <v:shape type="#_x0000_t75" style="position:absolute;left:4231;top:5824;width:3780;height:2482">
              <v:imagedata o:title="" r:id="rId9"/>
            </v:shape>
            <v:shape style="position:absolute;left:1679;top:5798;width:8886;height:0" coordorigin="1679,5798" coordsize="8886,0" path="m1679,5798l10565,5798e" filled="f" stroked="t" strokeweight="0.58pt" strokecolor="#000000">
              <v:path arrowok="t"/>
            </v:shape>
            <v:shape style="position:absolute;left:10555;top:5798;width:10;height:0" coordorigin="10555,5798" coordsize="10,0" path="m10555,5798l10565,5798e" filled="f" stroked="t" strokeweight="0.58pt" strokecolor="#000000">
              <v:path arrowok="t"/>
            </v:shape>
            <v:shape style="position:absolute;left:10565;top:5803;width:0;height:2725" coordorigin="10565,5803" coordsize="0,2725" path="m10565,5803l10565,8528e" filled="f" stroked="t" strokeweight="1.06pt" strokecolor="#000000">
              <v:path arrowok="t"/>
            </v:shape>
            <v:shape style="position:absolute;left:1684;top:5794;width:0;height:3076" coordorigin="1684,5794" coordsize="0,3076" path="m1684,5794l1684,8869e" filled="f" stroked="t" strokeweight="0.58pt" strokecolor="#000000">
              <v:path arrowok="t"/>
            </v:shape>
            <v:shape style="position:absolute;left:1688;top:8869;width:8867;height:0" coordorigin="1688,8869" coordsize="8867,0" path="m1688,8869l10555,8869e" filled="f" stroked="t" strokeweight="1.06pt" strokecolor="#000000">
              <v:path arrowok="t"/>
            </v:shape>
            <v:shape style="position:absolute;left:10565;top:8869;width:10;height:0" coordorigin="10565,8869" coordsize="10,0" path="m10565,8869l10574,8869e" filled="f" stroked="t" strokeweight="1.06pt" strokecolor="#000000">
              <v:path arrowok="t"/>
            </v:shape>
            <v:shape style="position:absolute;left:10555;top:8864;width:10;height:0" coordorigin="10555,8864" coordsize="10,0" path="m10555,8864l10565,8864e" filled="f" stroked="t" strokeweight="0.58pt" strokecolor="#000000">
              <v:path arrowok="t"/>
            </v:shape>
            <v:shape style="position:absolute;left:10555;top:8864;width:10;height:0" coordorigin="10555,8864" coordsize="10,0" path="m10555,8864l10565,8864e" filled="f" stroked="t" strokeweight="0.58pt" strokecolor="#000000">
              <v:path arrowok="t"/>
            </v:shape>
            <v:shape style="position:absolute;left:10565;top:8528;width:0;height:355" coordorigin="10565,8528" coordsize="0,355" path="m10565,8528l10565,8884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1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enyediakan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fasilit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Designer.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erupakan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fasilitas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standar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iliki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banyak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sesuai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kreatif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kita.</w:t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8"/>
          <w:szCs w:val="28"/>
        </w:rPr>
        <w:jc w:val="both"/>
        <w:ind w:left="118" w:right="5531"/>
      </w:pP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Mulai</w:t>
      </w:r>
      <w:r>
        <w:rPr>
          <w:rFonts w:cs="Verdana" w:hAnsi="Verdana" w:eastAsia="Verdana" w:ascii="Verdana"/>
          <w:b/>
          <w:spacing w:val="-8"/>
          <w:w w:val="100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Membuat</w:t>
      </w:r>
      <w:r>
        <w:rPr>
          <w:rFonts w:cs="Verdana" w:hAnsi="Verdana" w:eastAsia="Verdana" w:ascii="Verdana"/>
          <w:b/>
          <w:spacing w:val="-15"/>
          <w:w w:val="100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Title</w:t>
      </w:r>
      <w:r>
        <w:rPr>
          <w:rFonts w:cs="Verdana" w:hAnsi="Verdana" w:eastAsia="Verdana" w:ascii="Verdana"/>
          <w:spacing w:val="0"/>
          <w:w w:val="100"/>
          <w:sz w:val="28"/>
          <w:szCs w:val="28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8" w:right="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Adobe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Designer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langkah-langkahnya</w:t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8" w:right="86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tabs>
          <w:tab w:pos="820" w:val="left"/>
        </w:tabs>
        <w:jc w:val="left"/>
        <w:spacing w:lineRule="atLeast" w:line="400"/>
        <w:ind w:left="838" w:right="73" w:hanging="360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  <w:tab/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Susu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sebua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temp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inilah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nantiny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digunaka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sebaga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backgroun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title.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500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9.1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Sebuah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u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un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Tra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Video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Fil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&gt;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&gt;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Title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Adob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Titl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Designer.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9"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/>
        <w:ind w:left="3313" w:right="3310"/>
        <w:sectPr>
          <w:pgMar w:header="734" w:footer="712" w:top="920" w:bottom="280" w:left="1680" w:right="1680"/>
          <w:pgSz w:w="12240" w:h="15840"/>
        </w:sectPr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9.2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Adobe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Title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De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igner</w:t>
      </w:r>
    </w:p>
    <w:p>
      <w:pPr>
        <w:rPr>
          <w:sz w:val="11"/>
          <w:szCs w:val="11"/>
        </w:rPr>
        <w:jc w:val="left"/>
        <w:spacing w:before="2" w:lineRule="exact" w:line="100"/>
      </w:pPr>
      <w:r>
        <w:pict>
          <v:group style="position:absolute;margin-left:83.65pt;margin-top:503.35pt;width:445.6pt;height:152.26pt;mso-position-horizontal-relative:page;mso-position-vertical-relative:page;z-index:-2443" coordorigin="1673,10067" coordsize="8912,3045">
            <v:shape type="#_x0000_t75" style="position:absolute;left:4462;top:10103;width:3319;height:2420">
              <v:imagedata o:title="" r:id="rId10"/>
            </v:shape>
            <v:shape style="position:absolute;left:1679;top:10078;width:8886;height:0" coordorigin="1679,10078" coordsize="8886,0" path="m1679,10078l10565,10078e" filled="f" stroked="t" strokeweight="0.58pt" strokecolor="#000000">
              <v:path arrowok="t"/>
            </v:shape>
            <v:shape style="position:absolute;left:10555;top:10078;width:10;height:0" coordorigin="10555,10078" coordsize="10,0" path="m10555,10078l10565,10078e" filled="f" stroked="t" strokeweight="0.58pt" strokecolor="#000000">
              <v:path arrowok="t"/>
            </v:shape>
            <v:shape style="position:absolute;left:10565;top:10082;width:0;height:2665" coordorigin="10565,10082" coordsize="0,2665" path="m10565,10082l10565,12748e" filled="f" stroked="t" strokeweight="1.06pt" strokecolor="#000000">
              <v:path arrowok="t"/>
            </v:shape>
            <v:shape style="position:absolute;left:1688;top:13087;width:8867;height:0" coordorigin="1688,13087" coordsize="8867,0" path="m1688,13087l10555,13087e" filled="f" stroked="t" strokeweight="1.06pt" strokecolor="#000000">
              <v:path arrowok="t"/>
            </v:shape>
            <v:shape style="position:absolute;left:10565;top:13087;width:10;height:0" coordorigin="10565,13087" coordsize="10,0" path="m10565,13087l10574,13087e" filled="f" stroked="t" strokeweight="1.06pt" strokecolor="#000000">
              <v:path arrowok="t"/>
            </v:shape>
            <v:shape style="position:absolute;left:10555;top:13082;width:10;height:0" coordorigin="10555,13082" coordsize="10,0" path="m10555,13082l10565,13082e" filled="f" stroked="t" strokeweight="0.58pt" strokecolor="#000000">
              <v:path arrowok="t"/>
            </v:shape>
            <v:shape style="position:absolute;left:10555;top:13082;width:10;height:0" coordorigin="10555,13082" coordsize="10,0" path="m10555,13082l10565,13082e" filled="f" stroked="t" strokeweight="0.58pt" strokecolor="#000000">
              <v:path arrowok="t"/>
            </v:shape>
            <v:shape style="position:absolute;left:1684;top:10073;width:0;height:3014" coordorigin="1684,10073" coordsize="0,3014" path="m1684,10073l1684,13087e" filled="f" stroked="t" strokeweight="0.58pt" strokecolor="#000000">
              <v:path arrowok="t"/>
            </v:shape>
            <v:shape style="position:absolute;left:10565;top:12748;width:0;height:354" coordorigin="10565,12748" coordsize="0,354" path="m10565,12748l10565,13102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383.47pt;width:445.6pt;height:88.24pt;mso-position-horizontal-relative:page;mso-position-vertical-relative:page;z-index:-2444" coordorigin="1673,7669" coordsize="8912,1765">
            <v:shape type="#_x0000_t75" style="position:absolute;left:4681;top:7705;width:2881;height:1140">
              <v:imagedata o:title="" r:id="rId11"/>
            </v:shape>
            <v:shape style="position:absolute;left:1679;top:7680;width:8886;height:0" coordorigin="1679,7680" coordsize="8886,0" path="m1679,7680l10565,7680e" filled="f" stroked="t" strokeweight="0.58pt" strokecolor="#000000">
              <v:path arrowok="t"/>
            </v:shape>
            <v:shape style="position:absolute;left:10555;top:7680;width:10;height:0" coordorigin="10555,7680" coordsize="10,0" path="m10555,7680l10565,7680e" filled="f" stroked="t" strokeweight="0.58pt" strokecolor="#000000">
              <v:path arrowok="t"/>
            </v:shape>
            <v:shape style="position:absolute;left:10565;top:7685;width:0;height:1384" coordorigin="10565,7685" coordsize="0,1384" path="m10565,7685l10565,9068e" filled="f" stroked="t" strokeweight="1.06pt" strokecolor="#000000">
              <v:path arrowok="t"/>
            </v:shape>
            <v:shape style="position:absolute;left:1684;top:7675;width:0;height:1734" coordorigin="1684,7675" coordsize="0,1734" path="m1684,7675l1684,9409e" filled="f" stroked="t" strokeweight="0.58pt" strokecolor="#000000">
              <v:path arrowok="t"/>
            </v:shape>
            <v:shape style="position:absolute;left:1688;top:9409;width:8867;height:0" coordorigin="1688,9409" coordsize="8867,0" path="m1688,9409l10555,9409e" filled="f" stroked="t" strokeweight="1.06pt" strokecolor="#000000">
              <v:path arrowok="t"/>
            </v:shape>
            <v:shape style="position:absolute;left:10565;top:9409;width:10;height:0" coordorigin="10565,9409" coordsize="10,0" path="m10565,9409l10574,9409e" filled="f" stroked="t" strokeweight="1.06pt" strokecolor="#000000">
              <v:path arrowok="t"/>
            </v:shape>
            <v:shape style="position:absolute;left:10555;top:9404;width:10;height:0" coordorigin="10555,9404" coordsize="10,0" path="m10555,9404l10565,9404e" filled="f" stroked="t" strokeweight="0.58pt" strokecolor="#000000">
              <v:path arrowok="t"/>
            </v:shape>
            <v:shape style="position:absolute;left:10555;top:9404;width:10;height:0" coordorigin="10555,9404" coordsize="10,0" path="m10555,9404l10565,9404e" filled="f" stroked="t" strokeweight="0.58pt" strokecolor="#000000">
              <v:path arrowok="t"/>
            </v:shape>
            <v:shape style="position:absolute;left:10565;top:9068;width:0;height:355" coordorigin="10565,9068" coordsize="0,355" path="m10565,9068l10565,9424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199.57pt;width:445.6pt;height:152.26pt;mso-position-horizontal-relative:page;mso-position-vertical-relative:page;z-index:-2445" coordorigin="1673,3991" coordsize="8912,3045">
            <v:shape type="#_x0000_t75" style="position:absolute;left:4512;top:4027;width:3218;height:2420">
              <v:imagedata o:title="" r:id="rId12"/>
            </v:shape>
            <v:shape style="position:absolute;left:1679;top:4002;width:8886;height:0" coordorigin="1679,4002" coordsize="8886,0" path="m1679,4002l10565,4002e" filled="f" stroked="t" strokeweight="0.58pt" strokecolor="#000000">
              <v:path arrowok="t"/>
            </v:shape>
            <v:shape style="position:absolute;left:10555;top:4002;width:10;height:0" coordorigin="10555,4002" coordsize="10,0" path="m10555,4002l10565,4002e" filled="f" stroked="t" strokeweight="0.58pt" strokecolor="#000000">
              <v:path arrowok="t"/>
            </v:shape>
            <v:shape style="position:absolute;left:10565;top:4007;width:0;height:2664" coordorigin="10565,4007" coordsize="0,2664" path="m10565,4007l10565,6671e" filled="f" stroked="t" strokeweight="1.06pt" strokecolor="#000000">
              <v:path arrowok="t"/>
            </v:shape>
            <v:shape style="position:absolute;left:1684;top:3997;width:0;height:3014" coordorigin="1684,3997" coordsize="0,3014" path="m1684,3997l1684,7012e" filled="f" stroked="t" strokeweight="0.58pt" strokecolor="#000000">
              <v:path arrowok="t"/>
            </v:shape>
            <v:shape style="position:absolute;left:1688;top:7012;width:8867;height:0" coordorigin="1688,7012" coordsize="8867,0" path="m1688,7012l10555,7012e" filled="f" stroked="t" strokeweight="1.06pt" strokecolor="#000000">
              <v:path arrowok="t"/>
            </v:shape>
            <v:shape style="position:absolute;left:10565;top:7012;width:10;height:0" coordorigin="10565,7012" coordsize="10,0" path="m10565,7012l10574,7012e" filled="f" stroked="t" strokeweight="1.06pt" strokecolor="#000000">
              <v:path arrowok="t"/>
            </v:shape>
            <v:shape style="position:absolute;left:10555;top:7007;width:10;height:0" coordorigin="10555,7007" coordsize="10,0" path="m10555,7007l10565,7007e" filled="f" stroked="t" strokeweight="0.58pt" strokecolor="#000000">
              <v:path arrowok="t"/>
            </v:shape>
            <v:shape style="position:absolute;left:10555;top:7007;width:10;height:0" coordorigin="10555,7007" coordsize="10,0" path="m10555,7007l10565,7007e" filled="f" stroked="t" strokeweight="0.58pt" strokecolor="#000000">
              <v:path arrowok="t"/>
            </v:shape>
            <v:shape style="position:absolute;left:10565;top:6671;width:0;height:355" coordorigin="10565,6671" coordsize="0,355" path="m10565,6671l10565,7026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118.69pt;width:445.6pt;height:49.18pt;mso-position-horizontal-relative:page;mso-position-vertical-relative:page;z-index:-2446" coordorigin="1673,2374" coordsize="8912,984">
            <v:shape type="#_x0000_t75" style="position:absolute;left:5902;top:2410;width:439;height:360">
              <v:imagedata o:title="" r:id="rId13"/>
            </v:shape>
            <v:shape style="position:absolute;left:1679;top:2384;width:8886;height:0" coordorigin="1679,2384" coordsize="8886,0" path="m1679,2384l10565,2384e" filled="f" stroked="t" strokeweight="0.58pt" strokecolor="#000000">
              <v:path arrowok="t"/>
            </v:shape>
            <v:shape style="position:absolute;left:10555;top:2384;width:10;height:0" coordorigin="10555,2384" coordsize="10,0" path="m10555,2384l10565,2384e" filled="f" stroked="t" strokeweight="0.58pt" strokecolor="#000000">
              <v:path arrowok="t"/>
            </v:shape>
            <v:shape style="position:absolute;left:10565;top:2389;width:0;height:604" coordorigin="10565,2389" coordsize="0,604" path="m10565,2389l10565,2993e" filled="f" stroked="t" strokeweight="1.06pt" strokecolor="#000000">
              <v:path arrowok="t"/>
            </v:shape>
            <v:shape style="position:absolute;left:1688;top:3332;width:8867;height:0" coordorigin="1688,3332" coordsize="8867,0" path="m1688,3332l10555,3332e" filled="f" stroked="t" strokeweight="1.06pt" strokecolor="#000000">
              <v:path arrowok="t"/>
            </v:shape>
            <v:shape style="position:absolute;left:10565;top:3332;width:10;height:0" coordorigin="10565,3332" coordsize="10,0" path="m10565,3332l10574,3332e" filled="f" stroked="t" strokeweight="1.06pt" strokecolor="#000000">
              <v:path arrowok="t"/>
            </v:shape>
            <v:shape style="position:absolute;left:10555;top:3328;width:10;height:0" coordorigin="10555,3328" coordsize="10,0" path="m10555,3328l10565,3328e" filled="f" stroked="t" strokeweight="0.58pt" strokecolor="#000000">
              <v:path arrowok="t"/>
            </v:shape>
            <v:shape style="position:absolute;left:10555;top:3328;width:10;height:0" coordorigin="10555,3328" coordsize="10,0" path="m10555,3328l10565,3328e" filled="f" stroked="t" strokeweight="0.58pt" strokecolor="#000000">
              <v:path arrowok="t"/>
            </v:shape>
            <v:shape style="position:absolute;left:1684;top:2380;width:0;height:953" coordorigin="1684,2380" coordsize="0,953" path="m1684,2380l1684,3332e" filled="f" stroked="t" strokeweight="0.58pt" strokecolor="#000000">
              <v:path arrowok="t"/>
            </v:shape>
            <v:shape style="position:absolute;left:10565;top:2993;width:0;height:354" coordorigin="10565,2993" coordsize="0,354" path="m10565,2993l10565,3347e" filled="f" stroked="t" strokeweight="1.06pt" strokecolor="#000000">
              <v:path arrowok="t"/>
            </v:shape>
            <w10:wrap type="none"/>
          </v:group>
        </w:pict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pastika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3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Typ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Too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3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erpilih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3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3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Typ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Too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3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berad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kumpulan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sebela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kir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407" w:right="3405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9.3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Tombol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Tool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4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Setela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ketikka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kalima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“Nasi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Pejala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Kaki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”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Monitor.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706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9.4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Penggunaan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Tool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5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nila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Fon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Siz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Objec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Styl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menj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120.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158" w:right="3155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9.5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Perubahan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nilai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Font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z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6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Sehingg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mpila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ini.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580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9.6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perubahan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Font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z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7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kit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dapa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meng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le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tex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tel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kit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bua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menggunaka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Selectio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Tool.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837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Selanjutny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dra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posis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kit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inginkan.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pict>
          <v:group style="position:absolute;margin-left:83.65pt;margin-top:374.95pt;width:445.6pt;height:192.1pt;mso-position-horizontal-relative:page;mso-position-vertical-relative:page;z-index:-2440" coordorigin="1673,7499" coordsize="8912,3842">
            <v:shape type="#_x0000_t75" style="position:absolute;left:3960;top:7535;width:4324;height:3217">
              <v:imagedata o:title="" r:id="rId14"/>
            </v:shape>
            <v:shape style="position:absolute;left:1679;top:7510;width:8886;height:0" coordorigin="1679,7510" coordsize="8886,0" path="m1679,7510l10565,7510e" filled="f" stroked="t" strokeweight="0.58pt" strokecolor="#000000">
              <v:path arrowok="t"/>
            </v:shape>
            <v:shape style="position:absolute;left:10555;top:7510;width:10;height:0" coordorigin="10555,7510" coordsize="10,0" path="m10555,7510l10565,7510e" filled="f" stroked="t" strokeweight="0.58pt" strokecolor="#000000">
              <v:path arrowok="t"/>
            </v:shape>
            <v:shape style="position:absolute;left:10565;top:7514;width:0;height:3461" coordorigin="10565,7514" coordsize="0,3461" path="m10565,7514l10565,10975e" filled="f" stroked="t" strokeweight="1.06pt" strokecolor="#000000">
              <v:path arrowok="t"/>
            </v:shape>
            <v:shape style="position:absolute;left:1688;top:11316;width:8867;height:0" coordorigin="1688,11316" coordsize="8867,0" path="m1688,11316l10555,11316e" filled="f" stroked="t" strokeweight="1.06pt" strokecolor="#000000">
              <v:path arrowok="t"/>
            </v:shape>
            <v:shape style="position:absolute;left:10565;top:11316;width:10;height:0" coordorigin="10565,11316" coordsize="10,0" path="m10565,11316l10574,11316e" filled="f" stroked="t" strokeweight="1.06pt" strokecolor="#000000">
              <v:path arrowok="t"/>
            </v:shape>
            <v:shape style="position:absolute;left:10555;top:11311;width:10;height:0" coordorigin="10555,11311" coordsize="10,0" path="m10555,11311l10565,11311e" filled="f" stroked="t" strokeweight="0.58pt" strokecolor="#000000">
              <v:path arrowok="t"/>
            </v:shape>
            <v:shape style="position:absolute;left:10555;top:11311;width:10;height:0" coordorigin="10555,11311" coordsize="10,0" path="m10555,11311l10565,11311e" filled="f" stroked="t" strokeweight="0.58pt" strokecolor="#000000">
              <v:path arrowok="t"/>
            </v:shape>
            <v:shape style="position:absolute;left:1684;top:7505;width:0;height:3811" coordorigin="1684,7505" coordsize="0,3811" path="m1684,7505l1684,11316e" filled="f" stroked="t" strokeweight="0.58pt" strokecolor="#000000">
              <v:path arrowok="t"/>
            </v:shape>
            <v:shape style="position:absolute;left:10565;top:10975;width:0;height:355" coordorigin="10565,10975" coordsize="0,355" path="m10565,10975l10565,11330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222.79pt;width:445.6pt;height:100.24pt;mso-position-horizontal-relative:page;mso-position-vertical-relative:page;z-index:-2441" coordorigin="1673,4456" coordsize="8912,2005">
            <v:shape type="#_x0000_t75" style="position:absolute;left:4411;top:4492;width:3420;height:1380">
              <v:imagedata o:title="" r:id="rId15"/>
            </v:shape>
            <v:shape style="position:absolute;left:1679;top:4466;width:8886;height:0" coordorigin="1679,4466" coordsize="8886,0" path="m1679,4466l10565,4466e" filled="f" stroked="t" strokeweight="0.58pt" strokecolor="#000000">
              <v:path arrowok="t"/>
            </v:shape>
            <v:shape style="position:absolute;left:10555;top:4466;width:10;height:0" coordorigin="10555,4466" coordsize="10,0" path="m10555,4466l10565,4466e" filled="f" stroked="t" strokeweight="0.58pt" strokecolor="#000000">
              <v:path arrowok="t"/>
            </v:shape>
            <v:shape style="position:absolute;left:10565;top:4471;width:0;height:1625" coordorigin="10565,4471" coordsize="0,1625" path="m10565,4471l10565,6096e" filled="f" stroked="t" strokeweight="1.06pt" strokecolor="#000000">
              <v:path arrowok="t"/>
            </v:shape>
            <v:shape style="position:absolute;left:1688;top:6436;width:8867;height:0" coordorigin="1688,6436" coordsize="8867,0" path="m1688,6436l10555,6436e" filled="f" stroked="t" strokeweight="1.06pt" strokecolor="#000000">
              <v:path arrowok="t"/>
            </v:shape>
            <v:shape style="position:absolute;left:10565;top:6436;width:10;height:0" coordorigin="10565,6436" coordsize="10,0" path="m10565,6436l10574,6436e" filled="f" stroked="t" strokeweight="1.06pt" strokecolor="#000000">
              <v:path arrowok="t"/>
            </v:shape>
            <v:shape style="position:absolute;left:10555;top:6431;width:10;height:0" coordorigin="10555,6431" coordsize="10,0" path="m10555,6431l10565,6431e" filled="f" stroked="t" strokeweight="0.58pt" strokecolor="#000000">
              <v:path arrowok="t"/>
            </v:shape>
            <v:shape style="position:absolute;left:10555;top:6431;width:10;height:0" coordorigin="10555,6431" coordsize="10,0" path="m10555,6431l10565,6431e" filled="f" stroked="t" strokeweight="0.58pt" strokecolor="#000000">
              <v:path arrowok="t"/>
            </v:shape>
            <v:shape style="position:absolute;left:1684;top:4462;width:0;height:1974" coordorigin="1684,4462" coordsize="0,1974" path="m1684,4462l1684,6436e" filled="f" stroked="t" strokeweight="0.58pt" strokecolor="#000000">
              <v:path arrowok="t"/>
            </v:shape>
            <v:shape style="position:absolute;left:10565;top:6096;width:0;height:354" coordorigin="10565,6096" coordsize="0,354" path="m10565,6096l10565,6450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52.24pt;mso-position-horizontal-relative:page;mso-position-vertical-relative:page;z-index:-2442" coordorigin="1673,1444" coordsize="8912,1045">
            <v:shape type="#_x0000_t75" style="position:absolute;left:5902;top:1480;width:439;height:420">
              <v:imagedata o:title="" r:id="rId16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664" coordorigin="10565,1459" coordsize="0,664" path="m10565,1459l10565,2123e" filled="f" stroked="t" strokeweight="1.06pt" strokecolor="#000000">
              <v:path arrowok="t"/>
            </v:shape>
            <v:shape style="position:absolute;left:1688;top:2464;width:8867;height:0" coordorigin="1688,2464" coordsize="8867,0" path="m1688,2464l10555,2464e" filled="f" stroked="t" strokeweight="1.06pt" strokecolor="#000000">
              <v:path arrowok="t"/>
            </v:shape>
            <v:shape style="position:absolute;left:10565;top:2464;width:10;height:0" coordorigin="10565,2464" coordsize="10,0" path="m10565,2464l10574,2464e" filled="f" stroked="t" strokeweight="1.06pt" strokecolor="#000000">
              <v:path arrowok="t"/>
            </v:shape>
            <v:shape style="position:absolute;left:10555;top:2459;width:10;height:0" coordorigin="10555,2459" coordsize="10,0" path="m10555,2459l10565,2459e" filled="f" stroked="t" strokeweight="0.58pt" strokecolor="#000000">
              <v:path arrowok="t"/>
            </v:shape>
            <v:shape style="position:absolute;left:10555;top:2459;width:10;height:0" coordorigin="10555,2459" coordsize="10,0" path="m10555,2459l10565,2459e" filled="f" stroked="t" strokeweight="0.58pt" strokecolor="#000000">
              <v:path arrowok="t"/>
            </v:shape>
            <v:shape style="position:absolute;left:1684;top:1450;width:0;height:1014" coordorigin="1684,1450" coordsize="0,1014" path="m1684,1450l1684,2464e" filled="f" stroked="t" strokeweight="0.58pt" strokecolor="#000000">
              <v:path arrowok="t"/>
            </v:shape>
            <v:shape style="position:absolute;left:10565;top:2123;width:0;height:355" coordorigin="10565,2123" coordsize="0,355" path="m10565,2123l10565,2478e" filled="f" stroked="t" strokeweight="1.06pt" strokecolor="#000000">
              <v:path arrowok="t"/>
            </v:shape>
            <w10:wrap type="none"/>
          </v:group>
        </w:pict>
      </w: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269" w:right="3266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9.7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Tombol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Sele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tion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Tool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8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tutu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3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3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Adob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Titl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Designe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3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menggunaka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3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silan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3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3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8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sudu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kana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9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muncu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2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kota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2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dialo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2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2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menanyaka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2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kit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menyimp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fil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2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sebelu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kit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menutu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menyimp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Yes.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431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9.8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Kotak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dialog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menawar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impanan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file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0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kota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dialo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Sav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Title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Fil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nam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nam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“NASIB”.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9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Selanjutny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Save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fil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disimpa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forma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*.prtl.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247" w:right="3246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9.9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Kotak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dialog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v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Title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nam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fil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“NASIB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”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Projec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519.25pt;width:445.6pt;height:134.26pt;mso-position-horizontal-relative:page;mso-position-vertical-relative:page;z-index:-2437" coordorigin="1673,10385" coordsize="8912,2685">
            <v:shape type="#_x0000_t75" style="position:absolute;left:4762;top:10420;width:2720;height:2062">
              <v:imagedata o:title="" r:id="rId17"/>
            </v:shape>
            <v:shape style="position:absolute;left:1679;top:10396;width:8886;height:0" coordorigin="1679,10396" coordsize="8886,0" path="m1679,10396l10565,10396e" filled="f" stroked="t" strokeweight="0.58pt" strokecolor="#000000">
              <v:path arrowok="t"/>
            </v:shape>
            <v:shape style="position:absolute;left:10555;top:10396;width:10;height:0" coordorigin="10555,10396" coordsize="10,0" path="m10555,10396l10565,10396e" filled="f" stroked="t" strokeweight="0.58pt" strokecolor="#000000">
              <v:path arrowok="t"/>
            </v:shape>
            <v:shape style="position:absolute;left:10565;top:10400;width:0;height:2305" coordorigin="10565,10400" coordsize="0,2305" path="m10565,10400l10565,12706e" filled="f" stroked="t" strokeweight="1.06pt" strokecolor="#000000">
              <v:path arrowok="t"/>
            </v:shape>
            <v:shape style="position:absolute;left:1688;top:13045;width:8867;height:0" coordorigin="1688,13045" coordsize="8867,0" path="m1688,13045l10555,13045e" filled="f" stroked="t" strokeweight="1.06pt" strokecolor="#000000">
              <v:path arrowok="t"/>
            </v:shape>
            <v:shape style="position:absolute;left:10565;top:13045;width:10;height:0" coordorigin="10565,13045" coordsize="10,0" path="m10565,13045l10574,13045e" filled="f" stroked="t" strokeweight="1.06pt" strokecolor="#000000">
              <v:path arrowok="t"/>
            </v:shape>
            <v:shape style="position:absolute;left:10555;top:13040;width:10;height:0" coordorigin="10555,13040" coordsize="10,0" path="m10555,13040l10565,13040e" filled="f" stroked="t" strokeweight="0.58pt" strokecolor="#000000">
              <v:path arrowok="t"/>
            </v:shape>
            <v:shape style="position:absolute;left:10555;top:13040;width:10;height:0" coordorigin="10555,13040" coordsize="10,0" path="m10555,13040l10565,13040e" filled="f" stroked="t" strokeweight="0.58pt" strokecolor="#000000">
              <v:path arrowok="t"/>
            </v:shape>
            <v:shape style="position:absolute;left:1684;top:10391;width:0;height:2654" coordorigin="1684,10391" coordsize="0,2654" path="m1684,10391l1684,13045e" filled="f" stroked="t" strokeweight="0.58pt" strokecolor="#000000">
              <v:path arrowok="t"/>
            </v:shape>
            <v:shape style="position:absolute;left:10565;top:12706;width:0;height:354" coordorigin="10565,12706" coordsize="0,354" path="m10565,12706l10565,13060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300.13pt;width:445.6pt;height:167.26pt;mso-position-horizontal-relative:page;mso-position-vertical-relative:page;z-index:-2438" coordorigin="1673,6003" coordsize="8912,3345">
            <v:shape type="#_x0000_t75" style="position:absolute;left:4052;top:6038;width:4138;height:2720">
              <v:imagedata o:title="" r:id="rId18"/>
            </v:shape>
            <v:shape style="position:absolute;left:1679;top:6013;width:8886;height:0" coordorigin="1679,6013" coordsize="8886,0" path="m1679,6013l10565,6013e" filled="f" stroked="t" strokeweight="0.58pt" strokecolor="#000000">
              <v:path arrowok="t"/>
            </v:shape>
            <v:shape style="position:absolute;left:10555;top:6013;width:10;height:0" coordorigin="10555,6013" coordsize="10,0" path="m10555,6013l10565,6013e" filled="f" stroked="t" strokeweight="0.58pt" strokecolor="#000000">
              <v:path arrowok="t"/>
            </v:shape>
            <v:shape style="position:absolute;left:10565;top:6018;width:0;height:2964" coordorigin="10565,6018" coordsize="0,2964" path="m10565,6018l10565,8982e" filled="f" stroked="t" strokeweight="1.06pt" strokecolor="#000000">
              <v:path arrowok="t"/>
            </v:shape>
            <v:shape style="position:absolute;left:1688;top:9323;width:8867;height:0" coordorigin="1688,9323" coordsize="8867,0" path="m1688,9323l10555,9323e" filled="f" stroked="t" strokeweight="1.06pt" strokecolor="#000000">
              <v:path arrowok="t"/>
            </v:shape>
            <v:shape style="position:absolute;left:10565;top:9323;width:10;height:0" coordorigin="10565,9323" coordsize="10,0" path="m10565,9323l10574,9323e" filled="f" stroked="t" strokeweight="1.06pt" strokecolor="#000000">
              <v:path arrowok="t"/>
            </v:shape>
            <v:shape style="position:absolute;left:10555;top:9318;width:10;height:0" coordorigin="10555,9318" coordsize="10,0" path="m10555,9318l10565,9318e" filled="f" stroked="t" strokeweight="0.58pt" strokecolor="#000000">
              <v:path arrowok="t"/>
            </v:shape>
            <v:shape style="position:absolute;left:10555;top:9318;width:10;height:0" coordorigin="10555,9318" coordsize="10,0" path="m10555,9318l10565,9318e" filled="f" stroked="t" strokeweight="0.58pt" strokecolor="#000000">
              <v:path arrowok="t"/>
            </v:shape>
            <v:shape style="position:absolute;left:1684;top:6008;width:0;height:3314" coordorigin="1684,6008" coordsize="0,3314" path="m1684,6008l1684,9323e" filled="f" stroked="t" strokeweight="0.58pt" strokecolor="#000000">
              <v:path arrowok="t"/>
            </v:shape>
            <v:shape style="position:absolute;left:10565;top:8982;width:0;height:355" coordorigin="10565,8982" coordsize="0,355" path="m10565,8982l10565,9337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96.24pt;mso-position-horizontal-relative:page;mso-position-vertical-relative:page;z-index:-2439" coordorigin="1673,1444" coordsize="8912,3925">
            <v:shape type="#_x0000_t75" style="position:absolute;left:4501;top:1478;width:3240;height:3301">
              <v:imagedata o:title="" r:id="rId19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3545" coordorigin="10565,1459" coordsize="0,3545" path="m10565,1459l10565,5004e" filled="f" stroked="t" strokeweight="1.06pt" strokecolor="#000000">
              <v:path arrowok="t"/>
            </v:shape>
            <v:shape style="position:absolute;left:1688;top:5344;width:8867;height:0" coordorigin="1688,5344" coordsize="8867,0" path="m1688,5344l10555,5344e" filled="f" stroked="t" strokeweight="1.06pt" strokecolor="#000000">
              <v:path arrowok="t"/>
            </v:shape>
            <v:shape style="position:absolute;left:10565;top:5344;width:10;height:0" coordorigin="10565,5344" coordsize="10,0" path="m10565,5344l10574,5344e" filled="f" stroked="t" strokeweight="1.06pt" strokecolor="#000000">
              <v:path arrowok="t"/>
            </v:shape>
            <v:shape style="position:absolute;left:10555;top:5339;width:10;height:0" coordorigin="10555,5339" coordsize="10,0" path="m10555,5339l10565,5339e" filled="f" stroked="t" strokeweight="0.58pt" strokecolor="#000000">
              <v:path arrowok="t"/>
            </v:shape>
            <v:shape style="position:absolute;left:10555;top:5339;width:10;height:0" coordorigin="10555,5339" coordsize="10,0" path="m10555,5339l10565,5339e" filled="f" stroked="t" strokeweight="0.58pt" strokecolor="#000000">
              <v:path arrowok="t"/>
            </v:shape>
            <v:shape style="position:absolute;left:1684;top:1450;width:0;height:3894" coordorigin="1684,1450" coordsize="0,3894" path="m1684,1450l1684,5344e" filled="f" stroked="t" strokeweight="0.58pt" strokecolor="#000000">
              <v:path arrowok="t"/>
            </v:shape>
            <v:shape style="position:absolute;left:10565;top:5004;width:0;height:354" coordorigin="10565,5004" coordsize="0,354" path="m10565,5004l10565,5358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0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431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9.10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Title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NASIB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berada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Proje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susu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NASI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letakka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771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9.11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Su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unan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mpila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pemberi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Sequenc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sepert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berikut.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359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9.12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title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Sequen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18" w:right="71"/>
        <w:sectPr>
          <w:pgMar w:header="734" w:footer="712" w:top="920" w:bottom="280" w:left="1680" w:right="168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Langkah-langkah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diatas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erupakan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dasar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pengaplikasian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digital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banyak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pengaturan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property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terlihat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bagus.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503.35pt;width:445.6pt;height:48.22pt;mso-position-horizontal-relative:page;mso-position-vertical-relative:page;z-index:-2434" coordorigin="1673,10067" coordsize="8912,964">
            <v:shape type="#_x0000_t75" style="position:absolute;left:5922;top:10103;width:400;height:340">
              <v:imagedata o:title="" r:id="rId20"/>
            </v:shape>
            <v:shape style="position:absolute;left:1679;top:10078;width:8886;height:0" coordorigin="1679,10078" coordsize="8886,0" path="m1679,10078l10565,10078e" filled="f" stroked="t" strokeweight="0.58pt" strokecolor="#000000">
              <v:path arrowok="t"/>
            </v:shape>
            <v:shape style="position:absolute;left:10555;top:10078;width:10;height:0" coordorigin="10555,10078" coordsize="10,0" path="m10555,10078l10565,10078e" filled="f" stroked="t" strokeweight="0.58pt" strokecolor="#000000">
              <v:path arrowok="t"/>
            </v:shape>
            <v:shape style="position:absolute;left:10565;top:10082;width:0;height:583" coordorigin="10565,10082" coordsize="0,583" path="m10565,10082l10565,10666e" filled="f" stroked="t" strokeweight="1.06pt" strokecolor="#000000">
              <v:path arrowok="t"/>
            </v:shape>
            <v:shape style="position:absolute;left:1688;top:11006;width:8867;height:0" coordorigin="1688,11006" coordsize="8867,0" path="m1688,11006l10555,11006e" filled="f" stroked="t" strokeweight="1.06pt" strokecolor="#000000">
              <v:path arrowok="t"/>
            </v:shape>
            <v:shape style="position:absolute;left:10565;top:11006;width:10;height:0" coordorigin="10565,11006" coordsize="10,0" path="m10565,11006l10574,11006e" filled="f" stroked="t" strokeweight="1.06pt" strokecolor="#000000">
              <v:path arrowok="t"/>
            </v:shape>
            <v:shape style="position:absolute;left:10555;top:11002;width:10;height:0" coordorigin="10555,11002" coordsize="10,0" path="m10555,11002l10565,11002e" filled="f" stroked="t" strokeweight="0.58pt" strokecolor="#000000">
              <v:path arrowok="t"/>
            </v:shape>
            <v:shape style="position:absolute;left:10555;top:11002;width:10;height:0" coordorigin="10555,11002" coordsize="10,0" path="m10555,11002l10565,11002e" filled="f" stroked="t" strokeweight="0.58pt" strokecolor="#000000">
              <v:path arrowok="t"/>
            </v:shape>
            <v:shape style="position:absolute;left:1684;top:10073;width:0;height:934" coordorigin="1684,10073" coordsize="0,934" path="m1684,10073l1684,11006e" filled="f" stroked="t" strokeweight="0.58pt" strokecolor="#000000">
              <v:path arrowok="t"/>
            </v:shape>
            <v:shape style="position:absolute;left:10565;top:10666;width:0;height:355" coordorigin="10565,10666" coordsize="0,355" path="m10565,10666l10565,11021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255.43pt;width:445.6pt;height:136.12pt;mso-position-horizontal-relative:page;mso-position-vertical-relative:page;z-index:-2435" coordorigin="1673,5109" coordsize="8912,2722">
            <v:shape type="#_x0000_t75" style="position:absolute;left:4732;top:5144;width:2779;height:2099">
              <v:imagedata o:title="" r:id="rId21"/>
            </v:shape>
            <v:shape style="position:absolute;left:1679;top:5119;width:8886;height:0" coordorigin="1679,5119" coordsize="8886,0" path="m1679,5119l10565,5119e" filled="f" stroked="t" strokeweight="0.58pt" strokecolor="#000000">
              <v:path arrowok="t"/>
            </v:shape>
            <v:shape style="position:absolute;left:10555;top:5119;width:10;height:0" coordorigin="10555,5119" coordsize="10,0" path="m10555,5119l10565,5119e" filled="f" stroked="t" strokeweight="0.58pt" strokecolor="#000000">
              <v:path arrowok="t"/>
            </v:shape>
            <v:shape style="position:absolute;left:10565;top:5124;width:0;height:2342" coordorigin="10565,5124" coordsize="0,2342" path="m10565,5124l10565,7466e" filled="f" stroked="t" strokeweight="1.06pt" strokecolor="#000000">
              <v:path arrowok="t"/>
            </v:shape>
            <v:shape style="position:absolute;left:1688;top:7806;width:8867;height:0" coordorigin="1688,7806" coordsize="8867,0" path="m1688,7806l10555,7806e" filled="f" stroked="t" strokeweight="1.06pt" strokecolor="#000000">
              <v:path arrowok="t"/>
            </v:shape>
            <v:shape style="position:absolute;left:10565;top:7806;width:10;height:0" coordorigin="10565,7806" coordsize="10,0" path="m10565,7806l10574,7806e" filled="f" stroked="t" strokeweight="1.06pt" strokecolor="#000000">
              <v:path arrowok="t"/>
            </v:shape>
            <v:shape style="position:absolute;left:10555;top:7801;width:10;height:0" coordorigin="10555,7801" coordsize="10,0" path="m10555,7801l10565,7801e" filled="f" stroked="t" strokeweight="0.58pt" strokecolor="#000000">
              <v:path arrowok="t"/>
            </v:shape>
            <v:shape style="position:absolute;left:10555;top:7801;width:10;height:0" coordorigin="10555,7801" coordsize="10,0" path="m10555,7801l10565,7801e" filled="f" stroked="t" strokeweight="0.58pt" strokecolor="#000000">
              <v:path arrowok="t"/>
            </v:shape>
            <v:shape style="position:absolute;left:1684;top:5114;width:0;height:2692" coordorigin="1684,5114" coordsize="0,2692" path="m1684,5114l1684,7806e" filled="f" stroked="t" strokeweight="0.58pt" strokecolor="#000000">
              <v:path arrowok="t"/>
            </v:shape>
            <v:shape style="position:absolute;left:10565;top:7466;width:0;height:354" coordorigin="10565,7466" coordsize="0,354" path="m10565,7466l10565,7820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172.51pt;width:445.6pt;height:51.28pt;mso-position-horizontal-relative:page;mso-position-vertical-relative:page;z-index:-2436" coordorigin="1673,3450" coordsize="8912,1026">
            <v:shape type="#_x0000_t75" style="position:absolute;left:5922;top:3486;width:400;height:400">
              <v:imagedata o:title="" r:id="rId22"/>
            </v:shape>
            <v:shape style="position:absolute;left:1679;top:3461;width:8886;height:0" coordorigin="1679,3461" coordsize="8886,0" path="m1679,3461l10565,3461e" filled="f" stroked="t" strokeweight="0.58pt" strokecolor="#000000">
              <v:path arrowok="t"/>
            </v:shape>
            <v:shape style="position:absolute;left:10555;top:3461;width:10;height:0" coordorigin="10555,3461" coordsize="10,0" path="m10555,3461l10565,3461e" filled="f" stroked="t" strokeweight="0.58pt" strokecolor="#000000">
              <v:path arrowok="t"/>
            </v:shape>
            <v:shape style="position:absolute;left:10565;top:3466;width:0;height:644" coordorigin="10565,3466" coordsize="0,644" path="m10565,3466l10565,4110e" filled="f" stroked="t" strokeweight="1.06pt" strokecolor="#000000">
              <v:path arrowok="t"/>
            </v:shape>
            <v:shape style="position:absolute;left:1688;top:4451;width:8867;height:0" coordorigin="1688,4451" coordsize="8867,0" path="m1688,4451l10555,4451e" filled="f" stroked="t" strokeweight="1.06pt" strokecolor="#000000">
              <v:path arrowok="t"/>
            </v:shape>
            <v:shape style="position:absolute;left:10565;top:4451;width:10;height:0" coordorigin="10565,4451" coordsize="10,0" path="m10565,4451l10574,4451e" filled="f" stroked="t" strokeweight="1.06pt" strokecolor="#000000">
              <v:path arrowok="t"/>
            </v:shape>
            <v:shape style="position:absolute;left:10555;top:4446;width:10;height:0" coordorigin="10555,4446" coordsize="10,0" path="m10555,4446l10565,4446e" filled="f" stroked="t" strokeweight="0.58pt" strokecolor="#000000">
              <v:path arrowok="t"/>
            </v:shape>
            <v:shape style="position:absolute;left:10555;top:4446;width:10;height:0" coordorigin="10555,4446" coordsize="10,0" path="m10555,4446l10565,4446e" filled="f" stroked="t" strokeweight="0.58pt" strokecolor="#000000">
              <v:path arrowok="t"/>
            </v:shape>
            <v:shape style="position:absolute;left:1684;top:3456;width:0;height:995" coordorigin="1684,3456" coordsize="0,995" path="m1684,3456l1684,4451e" filled="f" stroked="t" strokeweight="0.58pt" strokecolor="#000000">
              <v:path arrowok="t"/>
            </v:shape>
            <v:shape style="position:absolute;left:10565;top:4110;width:0;height:355" coordorigin="10565,4110" coordsize="0,355" path="m10565,4110l10565,4465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6"/>
          <w:szCs w:val="26"/>
        </w:rPr>
        <w:jc w:val="left"/>
        <w:spacing w:before="14"/>
        <w:ind w:left="118"/>
      </w:pPr>
      <w:r>
        <w:rPr>
          <w:rFonts w:cs="Verdana" w:hAnsi="Verdana" w:eastAsia="Verdana" w:ascii="Verdana"/>
          <w:spacing w:val="0"/>
          <w:w w:val="100"/>
          <w:sz w:val="26"/>
          <w:szCs w:val="26"/>
        </w:rPr>
        <w:t>Membuat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Text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Vertikal</w:t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11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text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vertikal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Vertical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Type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langkah-langkahnya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Ver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ica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Typ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sebela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kir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Adob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Titl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Designer.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101" w:right="3097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9.13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Tombol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Verti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Tool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ketikka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tex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Monitor.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043" w:right="3041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9.14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Verti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Tool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6"/>
          <w:szCs w:val="26"/>
        </w:rPr>
        <w:jc w:val="left"/>
        <w:spacing w:before="14" w:lineRule="exact" w:line="300"/>
        <w:ind w:left="118"/>
      </w:pP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Membuat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Text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Paragraf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Horisontal</w:t>
      </w:r>
      <w:r>
        <w:rPr>
          <w:rFonts w:cs="Verdana" w:hAnsi="Verdana" w:eastAsia="Verdana" w:ascii="Verdana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text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paragraf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horisontal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bol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Type</w:t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langkah-langkahnya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Are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Typ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sebela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kir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Adob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Titl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Designer.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191" w:right="3188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9.15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Tombol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Area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Tool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bua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are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gr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f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car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dra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are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kir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837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kana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508.03pt;width:445.6pt;height:51.28pt;mso-position-horizontal-relative:page;mso-position-vertical-relative:page;z-index:-2431" coordorigin="1673,10161" coordsize="8912,1026">
            <v:shape type="#_x0000_t75" style="position:absolute;left:5902;top:10196;width:439;height:400">
              <v:imagedata o:title="" r:id="rId23"/>
            </v:shape>
            <v:shape style="position:absolute;left:1679;top:10171;width:8886;height:0" coordorigin="1679,10171" coordsize="8886,0" path="m1679,10171l10565,10171e" filled="f" stroked="t" strokeweight="0.58pt" strokecolor="#000000">
              <v:path arrowok="t"/>
            </v:shape>
            <v:shape style="position:absolute;left:10555;top:10171;width:10;height:0" coordorigin="10555,10171" coordsize="10,0" path="m10555,10171l10565,10171e" filled="f" stroked="t" strokeweight="0.58pt" strokecolor="#000000">
              <v:path arrowok="t"/>
            </v:shape>
            <v:shape style="position:absolute;left:10565;top:10176;width:0;height:644" coordorigin="10565,10176" coordsize="0,644" path="m10565,10176l10565,10820e" filled="f" stroked="t" strokeweight="1.06pt" strokecolor="#000000">
              <v:path arrowok="t"/>
            </v:shape>
            <v:shape style="position:absolute;left:1688;top:11161;width:8867;height:0" coordorigin="1688,11161" coordsize="8867,0" path="m1688,11161l10555,11161e" filled="f" stroked="t" strokeweight="1.06pt" strokecolor="#000000">
              <v:path arrowok="t"/>
            </v:shape>
            <v:shape style="position:absolute;left:10565;top:11161;width:10;height:0" coordorigin="10565,11161" coordsize="10,0" path="m10565,11161l10574,11161e" filled="f" stroked="t" strokeweight="1.06pt" strokecolor="#000000">
              <v:path arrowok="t"/>
            </v:shape>
            <v:shape style="position:absolute;left:10555;top:11156;width:10;height:0" coordorigin="10555,11156" coordsize="10,0" path="m10555,11156l10565,11156e" filled="f" stroked="t" strokeweight="0.58pt" strokecolor="#000000">
              <v:path arrowok="t"/>
            </v:shape>
            <v:shape style="position:absolute;left:10555;top:11156;width:10;height:0" coordorigin="10555,11156" coordsize="10,0" path="m10555,11156l10565,11156e" filled="f" stroked="t" strokeweight="0.58pt" strokecolor="#000000">
              <v:path arrowok="t"/>
            </v:shape>
            <v:shape style="position:absolute;left:1684;top:10166;width:0;height:995" coordorigin="1684,10166" coordsize="0,995" path="m1684,10166l1684,11161e" filled="f" stroked="t" strokeweight="0.58pt" strokecolor="#000000">
              <v:path arrowok="t"/>
            </v:shape>
            <v:shape style="position:absolute;left:10565;top:10820;width:0;height:355" coordorigin="10565,10820" coordsize="0,355" path="m10565,10820l10565,11176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250.15pt;width:445.6pt;height:146.14pt;mso-position-horizontal-relative:page;mso-position-vertical-relative:page;z-index:-2432" coordorigin="1673,5003" coordsize="8912,2923">
            <v:shape type="#_x0000_t75" style="position:absolute;left:4592;top:5038;width:3059;height:2299">
              <v:imagedata o:title="" r:id="rId24"/>
            </v:shape>
            <v:shape style="position:absolute;left:1679;top:5014;width:8886;height:0" coordorigin="1679,5014" coordsize="8886,0" path="m1679,5014l10565,5014e" filled="f" stroked="t" strokeweight="0.58pt" strokecolor="#000000">
              <v:path arrowok="t"/>
            </v:shape>
            <v:shape style="position:absolute;left:10555;top:5014;width:10;height:0" coordorigin="10555,5014" coordsize="10,0" path="m10555,5014l10565,5014e" filled="f" stroked="t" strokeweight="0.58pt" strokecolor="#000000">
              <v:path arrowok="t"/>
            </v:shape>
            <v:shape style="position:absolute;left:10565;top:5018;width:0;height:2543" coordorigin="10565,5018" coordsize="0,2543" path="m10565,5018l10565,7561e" filled="f" stroked="t" strokeweight="1.06pt" strokecolor="#000000">
              <v:path arrowok="t"/>
            </v:shape>
            <v:shape style="position:absolute;left:1688;top:7901;width:8867;height:0" coordorigin="1688,7901" coordsize="8867,0" path="m1688,7901l10555,7901e" filled="f" stroked="t" strokeweight="1.06pt" strokecolor="#000000">
              <v:path arrowok="t"/>
            </v:shape>
            <v:shape style="position:absolute;left:10565;top:7901;width:10;height:0" coordorigin="10565,7901" coordsize="10,0" path="m10565,7901l10574,7901e" filled="f" stroked="t" strokeweight="1.06pt" strokecolor="#000000">
              <v:path arrowok="t"/>
            </v:shape>
            <v:shape style="position:absolute;left:10555;top:7896;width:10;height:0" coordorigin="10555,7896" coordsize="10,0" path="m10555,7896l10565,7896e" filled="f" stroked="t" strokeweight="0.58pt" strokecolor="#000000">
              <v:path arrowok="t"/>
            </v:shape>
            <v:shape style="position:absolute;left:10555;top:7896;width:10;height:0" coordorigin="10555,7896" coordsize="10,0" path="m10555,7896l10565,7896e" filled="f" stroked="t" strokeweight="0.58pt" strokecolor="#000000">
              <v:path arrowok="t"/>
            </v:shape>
            <v:shape style="position:absolute;left:1684;top:5009;width:0;height:2892" coordorigin="1684,5009" coordsize="0,2892" path="m1684,5009l1684,7901e" filled="f" stroked="t" strokeweight="0.58pt" strokecolor="#000000">
              <v:path arrowok="t"/>
            </v:shape>
            <v:shape style="position:absolute;left:10565;top:7561;width:0;height:354" coordorigin="10565,7561" coordsize="0,354" path="m10565,7561l10565,7915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46.26pt;mso-position-horizontal-relative:page;mso-position-vertical-relative:page;z-index:-2433" coordorigin="1673,1444" coordsize="8912,2925">
            <v:shape type="#_x0000_t75" style="position:absolute;left:4592;top:1478;width:3059;height:2302">
              <v:imagedata o:title="" r:id="rId25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2545" coordorigin="10565,1459" coordsize="0,2545" path="m10565,1459l10565,4004e" filled="f" stroked="t" strokeweight="1.06pt" strokecolor="#000000">
              <v:path arrowok="t"/>
            </v:shape>
            <v:shape style="position:absolute;left:1688;top:4344;width:8867;height:0" coordorigin="1688,4344" coordsize="8867,0" path="m1688,4344l10555,4344e" filled="f" stroked="t" strokeweight="1.06pt" strokecolor="#000000">
              <v:path arrowok="t"/>
            </v:shape>
            <v:shape style="position:absolute;left:10565;top:4344;width:10;height:0" coordorigin="10565,4344" coordsize="10,0" path="m10565,4344l10574,4344e" filled="f" stroked="t" strokeweight="1.06pt" strokecolor="#000000">
              <v:path arrowok="t"/>
            </v:shape>
            <v:shape style="position:absolute;left:10555;top:4339;width:10;height:0" coordorigin="10555,4339" coordsize="10,0" path="m10555,4339l10565,4339e" filled="f" stroked="t" strokeweight="0.58pt" strokecolor="#000000">
              <v:path arrowok="t"/>
            </v:shape>
            <v:shape style="position:absolute;left:10555;top:4339;width:10;height:0" coordorigin="10555,4339" coordsize="10,0" path="m10555,4339l10565,4339e" filled="f" stroked="t" strokeweight="0.58pt" strokecolor="#000000">
              <v:path arrowok="t"/>
            </v:shape>
            <v:shape style="position:absolute;left:1684;top:1450;width:0;height:2894" coordorigin="1684,1450" coordsize="0,2894" path="m1684,1450l1684,4344e" filled="f" stroked="t" strokeweight="0.58pt" strokecolor="#000000">
              <v:path arrowok="t"/>
            </v:shape>
            <v:shape style="position:absolute;left:10565;top:4004;width:0;height:354" coordorigin="10565,4004" coordsize="0,354" path="m10565,4004l10565,4358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0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666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9.16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area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paragraf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ketikka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tex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are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f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tersebut.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048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9.17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paragraf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hori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ontal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mengguna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Area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Tool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6"/>
          <w:szCs w:val="26"/>
        </w:rPr>
        <w:jc w:val="left"/>
        <w:spacing w:before="14" w:lineRule="exact" w:line="300"/>
        <w:ind w:left="118"/>
      </w:pP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Membuat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Text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Paragraf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Vertikal</w:t>
      </w:r>
      <w:r>
        <w:rPr>
          <w:rFonts w:cs="Verdana" w:hAnsi="Verdana" w:eastAsia="Verdana" w:ascii="Verdana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text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paragraf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vertikal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bol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Vertical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Area</w:t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Type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Are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Typ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sebela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kir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Adob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Titl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Designer.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958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9.18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Tombol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Verti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Area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Tool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bua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are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gr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f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car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dra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are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kir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kana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Setela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ketikka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tex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are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gr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f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tersebut.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1987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9.19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paragraf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v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rti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mengguna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Verti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Area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Tool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6"/>
          <w:szCs w:val="26"/>
        </w:rPr>
        <w:jc w:val="left"/>
        <w:spacing w:before="14" w:lineRule="exact" w:line="300"/>
        <w:ind w:left="238"/>
      </w:pP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Membuat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Path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Text</w:t>
      </w:r>
      <w:r>
        <w:rPr>
          <w:rFonts w:cs="Verdana" w:hAnsi="Verdana" w:eastAsia="Verdana" w:ascii="Verdana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360"/>
        <w:ind w:left="238" w:right="2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path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text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kan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bol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Path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Type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Tool,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59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Pat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Typ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sebela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kir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Adob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Titl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Designer.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314" w:right="3332"/>
      </w:pPr>
      <w:r>
        <w:pict>
          <v:group style="position:absolute;margin-left:83.65pt;margin-top:-30.9969pt;width:445.6pt;height:51.22pt;mso-position-horizontal-relative:page;mso-position-vertical-relative:paragraph;z-index:-2430" coordorigin="1673,-620" coordsize="8912,1024">
            <v:shape type="#_x0000_t75" style="position:absolute;left:5911;top:-584;width:420;height:400">
              <v:imagedata o:title="" r:id="rId27"/>
            </v:shape>
            <v:shape style="position:absolute;left:1679;top:-609;width:8886;height:0" coordorigin="1679,-609" coordsize="8886,0" path="m1679,-609l10565,-609e" filled="f" stroked="t" strokeweight="0.58pt" strokecolor="#000000">
              <v:path arrowok="t"/>
            </v:shape>
            <v:shape style="position:absolute;left:10555;top:-609;width:10;height:0" coordorigin="10555,-609" coordsize="10,0" path="m10555,-609l10565,-609e" filled="f" stroked="t" strokeweight="0.58pt" strokecolor="#000000">
              <v:path arrowok="t"/>
            </v:shape>
            <v:shape style="position:absolute;left:10565;top:-605;width:0;height:644" coordorigin="10565,-605" coordsize="0,644" path="m10565,-605l10565,40e" filled="f" stroked="t" strokeweight="1.06pt" strokecolor="#000000">
              <v:path arrowok="t"/>
            </v:shape>
            <v:shape style="position:absolute;left:1688;top:379;width:8867;height:0" coordorigin="1688,379" coordsize="8867,0" path="m1688,379l10555,379e" filled="f" stroked="t" strokeweight="1.06pt" strokecolor="#000000">
              <v:path arrowok="t"/>
            </v:shape>
            <v:shape style="position:absolute;left:10565;top:379;width:10;height:0" coordorigin="10565,379" coordsize="10,0" path="m10565,379l10574,379e" filled="f" stroked="t" strokeweight="1.06pt" strokecolor="#000000">
              <v:path arrowok="t"/>
            </v:shape>
            <v:shape style="position:absolute;left:10555;top:375;width:10;height:0" coordorigin="10555,375" coordsize="10,0" path="m10555,375l10565,375e" filled="f" stroked="t" strokeweight="0.58pt" strokecolor="#000000">
              <v:path arrowok="t"/>
            </v:shape>
            <v:shape style="position:absolute;left:10555;top:375;width:10;height:0" coordorigin="10555,375" coordsize="10,0" path="m10555,375l10565,375e" filled="f" stroked="t" strokeweight="0.58pt" strokecolor="#000000">
              <v:path arrowok="t"/>
            </v:shape>
            <v:shape style="position:absolute;left:1684;top:-614;width:0;height:994" coordorigin="1684,-614" coordsize="0,994" path="m1684,-614l1684,379e" filled="f" stroked="t" strokeweight="0.58pt" strokecolor="#000000">
              <v:path arrowok="t"/>
            </v:shape>
            <v:shape style="position:absolute;left:10565;top:40;width:0;height:354" coordorigin="10565,40" coordsize="0,354" path="m10565,40l10565,394e" filled="f" stroked="t" strokeweight="1.06pt" strokecolor="#000000">
              <v:path arrowok="t"/>
            </v:shape>
            <w10:wrap type="none"/>
          </v:group>
        </w:pic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9.20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Tombol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Path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Tool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59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bua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kir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kana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car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Monitor.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054" w:right="3071"/>
      </w:pPr>
      <w:r>
        <w:pict>
          <v:group style="position:absolute;margin-left:83.65pt;margin-top:-125.017pt;width:445.6pt;height:145.24pt;mso-position-horizontal-relative:page;mso-position-vertical-relative:paragraph;z-index:-2429" coordorigin="1673,-2500" coordsize="8912,2905">
            <v:shape type="#_x0000_t75" style="position:absolute;left:4602;top:-2465;width:3040;height:2280">
              <v:imagedata o:title="" r:id="rId28"/>
            </v:shape>
            <v:shape style="position:absolute;left:1679;top:-2490;width:8886;height:0" coordorigin="1679,-2490" coordsize="8886,0" path="m1679,-2490l10565,-2490e" filled="f" stroked="t" strokeweight="0.58pt" strokecolor="#000000">
              <v:path arrowok="t"/>
            </v:shape>
            <v:shape style="position:absolute;left:10555;top:-2490;width:10;height:0" coordorigin="10555,-2490" coordsize="10,0" path="m10555,-2490l10565,-2490e" filled="f" stroked="t" strokeweight="0.58pt" strokecolor="#000000">
              <v:path arrowok="t"/>
            </v:shape>
            <v:shape style="position:absolute;left:10565;top:-2485;width:0;height:2525" coordorigin="10565,-2485" coordsize="0,2525" path="m10565,-2485l10565,40e" filled="f" stroked="t" strokeweight="1.06pt" strokecolor="#000000">
              <v:path arrowok="t"/>
            </v:shape>
            <v:shape style="position:absolute;left:1688;top:379;width:8867;height:0" coordorigin="1688,379" coordsize="8867,0" path="m1688,379l10555,379e" filled="f" stroked="t" strokeweight="1.06pt" strokecolor="#000000">
              <v:path arrowok="t"/>
            </v:shape>
            <v:shape style="position:absolute;left:10565;top:379;width:10;height:0" coordorigin="10565,379" coordsize="10,0" path="m10565,379l10574,379e" filled="f" stroked="t" strokeweight="1.06pt" strokecolor="#000000">
              <v:path arrowok="t"/>
            </v:shape>
            <v:shape style="position:absolute;left:10555;top:375;width:10;height:0" coordorigin="10555,375" coordsize="10,0" path="m10555,375l10565,375e" filled="f" stroked="t" strokeweight="0.58pt" strokecolor="#000000">
              <v:path arrowok="t"/>
            </v:shape>
            <v:shape style="position:absolute;left:10555;top:375;width:10;height:0" coordorigin="10555,375" coordsize="10,0" path="m10555,375l10565,375e" filled="f" stroked="t" strokeweight="0.58pt" strokecolor="#000000">
              <v:path arrowok="t"/>
            </v:shape>
            <v:shape style="position:absolute;left:1684;top:-2495;width:0;height:2874" coordorigin="1684,-2495" coordsize="0,2874" path="m1684,-2495l1684,379e" filled="f" stroked="t" strokeweight="0.58pt" strokecolor="#000000">
              <v:path arrowok="t"/>
            </v:shape>
            <v:shape style="position:absolute;left:10565;top:40;width:0;height:354" coordorigin="10565,40" coordsize="0,354" path="m10565,40l10565,394e" filled="f" stroked="t" strokeweight="1.06pt" strokecolor="#000000">
              <v:path arrowok="t"/>
            </v:shape>
            <w10:wrap type="none"/>
          </v:group>
        </w:pic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9.21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Pembuatan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path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598"/>
        <w:sectPr>
          <w:pgMar w:header="734" w:footer="712" w:top="1240" w:bottom="280" w:left="1560" w:right="1540"/>
          <w:headerReference w:type="default" r:id="rId26"/>
          <w:pgSz w:w="12240" w:h="15840"/>
        </w:sectPr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Setela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ketikka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tex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tersebut.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pict>
          <v:group style="position:absolute;margin-left:83.65pt;margin-top:441.43pt;width:445.6pt;height:145.24pt;mso-position-horizontal-relative:page;mso-position-vertical-relative:page;z-index:-2426" coordorigin="1673,8829" coordsize="8912,2905">
            <v:shape type="#_x0000_t75" style="position:absolute;left:4601;top:8864;width:3041;height:2280">
              <v:imagedata o:title="" r:id="rId30"/>
            </v:shape>
            <v:shape style="position:absolute;left:1679;top:8839;width:8886;height:0" coordorigin="1679,8839" coordsize="8886,0" path="m1679,8839l10565,8839e" filled="f" stroked="t" strokeweight="0.58pt" strokecolor="#000000">
              <v:path arrowok="t"/>
            </v:shape>
            <v:shape style="position:absolute;left:10555;top:8839;width:10;height:0" coordorigin="10555,8839" coordsize="10,0" path="m10555,8839l10565,8839e" filled="f" stroked="t" strokeweight="0.58pt" strokecolor="#000000">
              <v:path arrowok="t"/>
            </v:shape>
            <v:shape style="position:absolute;left:10565;top:8844;width:0;height:2524" coordorigin="10565,8844" coordsize="0,2524" path="m10565,8844l10565,11368e" filled="f" stroked="t" strokeweight="1.06pt" strokecolor="#000000">
              <v:path arrowok="t"/>
            </v:shape>
            <v:shape style="position:absolute;left:1688;top:11708;width:8867;height:0" coordorigin="1688,11708" coordsize="8867,0" path="m1688,11708l10555,11708e" filled="f" stroked="t" strokeweight="1.06pt" strokecolor="#000000">
              <v:path arrowok="t"/>
            </v:shape>
            <v:shape style="position:absolute;left:10565;top:11708;width:10;height:0" coordorigin="10565,11708" coordsize="10,0" path="m10565,11708l10574,11708e" filled="f" stroked="t" strokeweight="1.06pt" strokecolor="#000000">
              <v:path arrowok="t"/>
            </v:shape>
            <v:shape style="position:absolute;left:10555;top:11704;width:10;height:0" coordorigin="10555,11704" coordsize="10,0" path="m10555,11704l10565,11704e" filled="f" stroked="t" strokeweight="0.58pt" strokecolor="#000000">
              <v:path arrowok="t"/>
            </v:shape>
            <v:shape style="position:absolute;left:10555;top:11704;width:10;height:0" coordorigin="10555,11704" coordsize="10,0" path="m10555,11704l10565,11704e" filled="f" stroked="t" strokeweight="0.58pt" strokecolor="#000000">
              <v:path arrowok="t"/>
            </v:shape>
            <v:shape style="position:absolute;left:1684;top:8834;width:0;height:2874" coordorigin="1684,8834" coordsize="0,2874" path="m1684,8834l1684,11708e" filled="f" stroked="t" strokeweight="0.58pt" strokecolor="#000000">
              <v:path arrowok="t"/>
            </v:shape>
            <v:shape style="position:absolute;left:10565;top:11368;width:0;height:355" coordorigin="10565,11368" coordsize="0,355" path="m10565,11368l10565,11723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358.51pt;width:445.6pt;height:51.22pt;mso-position-horizontal-relative:page;mso-position-vertical-relative:page;z-index:-2427" coordorigin="1673,7170" coordsize="8912,1024">
            <v:shape type="#_x0000_t75" style="position:absolute;left:5922;top:7206;width:400;height:400">
              <v:imagedata o:title="" r:id="rId31"/>
            </v:shape>
            <v:shape style="position:absolute;left:1679;top:7181;width:8886;height:0" coordorigin="1679,7181" coordsize="8886,0" path="m1679,7181l10565,7181e" filled="f" stroked="t" strokeweight="0.58pt" strokecolor="#000000">
              <v:path arrowok="t"/>
            </v:shape>
            <v:shape style="position:absolute;left:10555;top:7181;width:10;height:0" coordorigin="10555,7181" coordsize="10,0" path="m10555,7181l10565,7181e" filled="f" stroked="t" strokeweight="0.58pt" strokecolor="#000000">
              <v:path arrowok="t"/>
            </v:shape>
            <v:shape style="position:absolute;left:10565;top:7186;width:0;height:644" coordorigin="10565,7186" coordsize="0,644" path="m10565,7186l10565,7830e" filled="f" stroked="t" strokeweight="1.06pt" strokecolor="#000000">
              <v:path arrowok="t"/>
            </v:shape>
            <v:shape style="position:absolute;left:1688;top:8170;width:8867;height:0" coordorigin="1688,8170" coordsize="8867,0" path="m1688,8170l10555,8170e" filled="f" stroked="t" strokeweight="1.06pt" strokecolor="#000000">
              <v:path arrowok="t"/>
            </v:shape>
            <v:shape style="position:absolute;left:10565;top:8170;width:10;height:0" coordorigin="10565,8170" coordsize="10,0" path="m10565,8170l10574,8170e" filled="f" stroked="t" strokeweight="1.06pt" strokecolor="#000000">
              <v:path arrowok="t"/>
            </v:shape>
            <v:shape style="position:absolute;left:10555;top:8165;width:10;height:0" coordorigin="10555,8165" coordsize="10,0" path="m10555,8165l10565,8165e" filled="f" stroked="t" strokeweight="0.58pt" strokecolor="#000000">
              <v:path arrowok="t"/>
            </v:shape>
            <v:shape style="position:absolute;left:10555;top:8165;width:10;height:0" coordorigin="10555,8165" coordsize="10,0" path="m10555,8165l10565,8165e" filled="f" stroked="t" strokeweight="0.58pt" strokecolor="#000000">
              <v:path arrowok="t"/>
            </v:shape>
            <v:shape style="position:absolute;left:1684;top:7176;width:0;height:994" coordorigin="1684,7176" coordsize="0,994" path="m1684,7176l1684,8170e" filled="f" stroked="t" strokeweight="0.58pt" strokecolor="#000000">
              <v:path arrowok="t"/>
            </v:shape>
            <v:shape style="position:absolute;left:10565;top:7830;width:0;height:354" coordorigin="10565,7830" coordsize="0,354" path="m10565,7830l10565,8184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98.41pt;width:445.6pt;height:148.36pt;mso-position-horizontal-relative:page;mso-position-vertical-relative:page;z-index:-2428" coordorigin="1673,1968" coordsize="8912,2967">
            <v:shape type="#_x0000_t75" style="position:absolute;left:4550;top:2004;width:3142;height:2342">
              <v:imagedata o:title="" r:id="rId32"/>
            </v:shape>
            <v:shape style="position:absolute;left:1679;top:1979;width:8886;height:0" coordorigin="1679,1979" coordsize="8886,0" path="m1679,1979l10565,1979e" filled="f" stroked="t" strokeweight="0.58pt" strokecolor="#000000">
              <v:path arrowok="t"/>
            </v:shape>
            <v:shape style="position:absolute;left:10555;top:1979;width:10;height:0" coordorigin="10555,1979" coordsize="10,0" path="m10555,1979l10565,1979e" filled="f" stroked="t" strokeweight="0.58pt" strokecolor="#000000">
              <v:path arrowok="t"/>
            </v:shape>
            <v:shape style="position:absolute;left:10565;top:1984;width:0;height:2586" coordorigin="10565,1984" coordsize="0,2586" path="m10565,1984l10565,4570e" filled="f" stroked="t" strokeweight="1.06pt" strokecolor="#000000">
              <v:path arrowok="t"/>
            </v:shape>
            <v:shape style="position:absolute;left:1688;top:4910;width:8867;height:0" coordorigin="1688,4910" coordsize="8867,0" path="m1688,4910l10555,4910e" filled="f" stroked="t" strokeweight="1.06pt" strokecolor="#000000">
              <v:path arrowok="t"/>
            </v:shape>
            <v:shape style="position:absolute;left:10565;top:4910;width:10;height:0" coordorigin="10565,4910" coordsize="10,0" path="m10565,4910l10574,4910e" filled="f" stroked="t" strokeweight="1.06pt" strokecolor="#000000">
              <v:path arrowok="t"/>
            </v:shape>
            <v:shape style="position:absolute;left:10555;top:4906;width:10;height:0" coordorigin="10555,4906" coordsize="10,0" path="m10555,4906l10565,4906e" filled="f" stroked="t" strokeweight="0.58pt" strokecolor="#000000">
              <v:path arrowok="t"/>
            </v:shape>
            <v:shape style="position:absolute;left:10555;top:4906;width:10;height:0" coordorigin="10555,4906" coordsize="10,0" path="m10555,4906l10565,4906e" filled="f" stroked="t" strokeweight="0.58pt" strokecolor="#000000">
              <v:path arrowok="t"/>
            </v:shape>
            <v:shape style="position:absolute;left:1684;top:1974;width:0;height:2936" coordorigin="1684,1974" coordsize="0,2936" path="m1684,1974l1684,4910e" filled="f" stroked="t" strokeweight="0.58pt" strokecolor="#000000">
              <v:path arrowok="t"/>
            </v:shape>
            <v:shape style="position:absolute;left:10565;top:4570;width:0;height:355" coordorigin="10565,4570" coordsize="0,355" path="m10565,4570l10565,4925e" filled="f" stroked="t" strokeweight="1.06pt" strokecolor="#000000">
              <v:path arrowok="t"/>
            </v:shape>
            <w10:wrap type="none"/>
          </v:group>
        </w:pict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322" w:right="3318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9.22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Path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x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6"/>
          <w:szCs w:val="26"/>
        </w:rPr>
        <w:jc w:val="left"/>
        <w:spacing w:before="14" w:lineRule="exact" w:line="300"/>
        <w:ind w:left="118"/>
      </w:pP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Membuat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Vertical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Path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Text</w:t>
      </w:r>
      <w:r>
        <w:rPr>
          <w:rFonts w:cs="Verdana" w:hAnsi="Verdana" w:eastAsia="Verdana" w:ascii="Verdana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360"/>
        <w:ind w:left="11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path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text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bol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Vertical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Path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Type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Ver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ica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Pat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Typ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sebela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kir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Adob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Titl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Designer.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963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9.23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Tombol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Verti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Path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Tool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Selanjutny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bua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Monitor.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2934" w:right="2931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9.24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Pembuatan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path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  <w:sectPr>
          <w:pgMar w:header="734" w:footer="712" w:top="920" w:bottom="280" w:left="1680" w:right="1680"/>
          <w:headerReference w:type="default" r:id="rId29"/>
          <w:pgSz w:w="12240" w:h="15840"/>
        </w:sectPr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Setela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ketikka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tex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tersebut.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326.65pt;width:445.6pt;height:242.8pt;mso-position-horizontal-relative:page;mso-position-vertical-relative:page;z-index:-2424" coordorigin="1673,6533" coordsize="8912,4856">
            <v:shape type="#_x0000_t75" style="position:absolute;left:4522;top:6569;width:3199;height:1020">
              <v:imagedata o:title="" r:id="rId33"/>
            </v:shape>
            <v:shape style="position:absolute;left:1679;top:6544;width:8886;height:0" coordorigin="1679,6544" coordsize="8886,0" path="m1679,6544l10565,6544e" filled="f" stroked="t" strokeweight="0.58pt" strokecolor="#000000">
              <v:path arrowok="t"/>
            </v:shape>
            <v:shape style="position:absolute;left:10555;top:6544;width:10;height:0" coordorigin="10555,6544" coordsize="10,0" path="m10555,6544l10565,6544e" filled="f" stroked="t" strokeweight="0.58pt" strokecolor="#000000">
              <v:path arrowok="t"/>
            </v:shape>
            <v:shape style="position:absolute;left:10565;top:6548;width:0;height:1264" coordorigin="10565,6548" coordsize="0,1264" path="m10565,6548l10565,7812e" filled="f" stroked="t" strokeweight="1.06pt" strokecolor="#000000">
              <v:path arrowok="t"/>
            </v:shape>
            <v:shape style="position:absolute;left:10565;top:7812;width:0;height:431" coordorigin="10565,7812" coordsize="0,431" path="m10565,7812l10565,8243e" filled="f" stroked="t" strokeweight="1.06pt" strokecolor="#000000">
              <v:path arrowok="t"/>
            </v:shape>
            <v:shape style="position:absolute;left:10565;top:8243;width:0;height:2780" coordorigin="10565,8243" coordsize="0,2780" path="m10565,8243l10565,11023e" filled="f" stroked="t" strokeweight="1.06pt" strokecolor="#000000">
              <v:path arrowok="t"/>
            </v:shape>
            <v:shape style="position:absolute;left:1688;top:11364;width:8867;height:0" coordorigin="1688,11364" coordsize="8867,0" path="m1688,11364l10555,11364e" filled="f" stroked="t" strokeweight="1.06pt" strokecolor="#000000">
              <v:path arrowok="t"/>
            </v:shape>
            <v:shape style="position:absolute;left:10565;top:11364;width:10;height:0" coordorigin="10565,11364" coordsize="10,0" path="m10565,11364l10574,11364e" filled="f" stroked="t" strokeweight="1.06pt" strokecolor="#000000">
              <v:path arrowok="t"/>
            </v:shape>
            <v:shape style="position:absolute;left:10555;top:11359;width:10;height:0" coordorigin="10555,11359" coordsize="10,0" path="m10555,11359l10565,11359e" filled="f" stroked="t" strokeweight="0.58pt" strokecolor="#000000">
              <v:path arrowok="t"/>
            </v:shape>
            <v:shape style="position:absolute;left:10555;top:11359;width:10;height:0" coordorigin="10555,11359" coordsize="10,0" path="m10555,11359l10565,11359e" filled="f" stroked="t" strokeweight="0.58pt" strokecolor="#000000">
              <v:path arrowok="t"/>
            </v:shape>
            <v:shape style="position:absolute;left:1684;top:6539;width:0;height:4825" coordorigin="1684,6539" coordsize="0,4825" path="m1684,6539l1684,11364e" filled="f" stroked="t" strokeweight="0.58pt" strokecolor="#000000">
              <v:path arrowok="t"/>
            </v:shape>
            <v:shape style="position:absolute;left:10565;top:11023;width:0;height:355" coordorigin="10565,11023" coordsize="0,355" path="m10565,11023l10565,11378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48.24pt;mso-position-horizontal-relative:page;mso-position-vertical-relative:page;z-index:-2425" coordorigin="1673,1444" coordsize="8912,2965">
            <v:shape type="#_x0000_t75" style="position:absolute;left:4572;top:1480;width:3098;height:2340">
              <v:imagedata o:title="" r:id="rId34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2584" coordorigin="10565,1459" coordsize="0,2584" path="m10565,1459l10565,4043e" filled="f" stroked="t" strokeweight="1.06pt" strokecolor="#000000">
              <v:path arrowok="t"/>
            </v:shape>
            <v:shape style="position:absolute;left:1688;top:4384;width:8867;height:0" coordorigin="1688,4384" coordsize="8867,0" path="m1688,4384l10555,4384e" filled="f" stroked="t" strokeweight="1.06pt" strokecolor="#000000">
              <v:path arrowok="t"/>
            </v:shape>
            <v:shape style="position:absolute;left:10565;top:4384;width:10;height:0" coordorigin="10565,4384" coordsize="10,0" path="m10565,4384l10574,4384e" filled="f" stroked="t" strokeweight="1.06pt" strokecolor="#000000">
              <v:path arrowok="t"/>
            </v:shape>
            <v:shape style="position:absolute;left:10555;top:4379;width:10;height:0" coordorigin="10555,4379" coordsize="10,0" path="m10555,4379l10565,4379e" filled="f" stroked="t" strokeweight="0.58pt" strokecolor="#000000">
              <v:path arrowok="t"/>
            </v:shape>
            <v:shape style="position:absolute;left:10555;top:4379;width:10;height:0" coordorigin="10555,4379" coordsize="10,0" path="m10555,4379l10565,4379e" filled="f" stroked="t" strokeweight="0.58pt" strokecolor="#000000">
              <v:path arrowok="t"/>
            </v:shape>
            <v:shape style="position:absolute;left:1684;top:1450;width:0;height:2934" coordorigin="1684,1450" coordsize="0,2934" path="m1684,1450l1684,4384e" filled="f" stroked="t" strokeweight="0.58pt" strokecolor="#000000">
              <v:path arrowok="t"/>
            </v:shape>
            <v:shape style="position:absolute;left:10565;top:4043;width:0;height:355" coordorigin="10565,4043" coordsize="0,355" path="m10565,4043l10565,4398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055" w:right="3053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9.25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Verti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Path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x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6"/>
          <w:szCs w:val="26"/>
        </w:rPr>
        <w:jc w:val="left"/>
        <w:spacing w:before="14" w:lineRule="exact" w:line="300"/>
        <w:ind w:left="118"/>
      </w:pP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Merubah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Jenis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dan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Ukuran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Huruf</w:t>
      </w:r>
      <w:r>
        <w:rPr>
          <w:rFonts w:cs="Verdana" w:hAnsi="Verdana" w:eastAsia="Verdana" w:ascii="Verdana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erubah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jenis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erubah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pilihan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Font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rollout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 w:lineRule="atLeast" w:line="400"/>
        <w:ind w:left="118" w:right="7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Properties.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Sedangkan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erubah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ukuran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font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dilakukan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dengan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erubah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nilai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pilihan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Size.</w:t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/>
        <w:ind w:left="2967" w:right="2964"/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9.26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Merubah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jenis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u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uran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font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741"/>
      </w:pPr>
      <w:r>
        <w:pict>
          <v:shape type="#_x0000_t75" style="width:170.04pt;height:127.92pt">
            <v:imagedata o:title="" r:id="rId3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lineRule="exact" w:line="200"/>
        <w:ind w:left="2897" w:right="2894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9.27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Perubahan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jenis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u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uran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font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6"/>
          <w:szCs w:val="26"/>
        </w:rPr>
        <w:jc w:val="left"/>
        <w:spacing w:before="14" w:lineRule="exact" w:line="300"/>
        <w:ind w:left="118"/>
      </w:pP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Memberi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Garis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Bawah</w:t>
      </w:r>
      <w:r>
        <w:rPr>
          <w:rFonts w:cs="Verdana" w:hAnsi="Verdana" w:eastAsia="Verdana" w:ascii="Verdana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360"/>
        <w:ind w:left="118" w:right="71"/>
        <w:sectPr>
          <w:pgMar w:header="734" w:footer="712" w:top="920" w:bottom="280" w:left="1680" w:right="168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Garis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bawah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underline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diaplikasikan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buat,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pilihan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Underline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rollout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Properties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Style.</w:t>
      </w:r>
    </w:p>
    <w:p>
      <w:pPr>
        <w:rPr>
          <w:sz w:val="18"/>
          <w:szCs w:val="18"/>
        </w:rPr>
        <w:jc w:val="left"/>
        <w:spacing w:before="2" w:lineRule="exact" w:line="180"/>
      </w:pPr>
      <w:r>
        <w:pict>
          <v:group style="position:absolute;margin-left:83.65pt;margin-top:491.23pt;width:445.6pt;height:98.2pt;mso-position-horizontal-relative:page;mso-position-vertical-relative:page;z-index:-2422" coordorigin="1673,9825" coordsize="8912,1964">
            <v:shape type="#_x0000_t75" style="position:absolute;left:4882;top:9860;width:2479;height:1339">
              <v:imagedata o:title="" r:id="rId36"/>
            </v:shape>
            <v:shape style="position:absolute;left:1679;top:9835;width:8886;height:0" coordorigin="1679,9835" coordsize="8886,0" path="m1679,9835l10565,9835e" filled="f" stroked="t" strokeweight="0.58pt" strokecolor="#000000">
              <v:path arrowok="t"/>
            </v:shape>
            <v:shape style="position:absolute;left:10555;top:9835;width:10;height:0" coordorigin="10555,9835" coordsize="10,0" path="m10555,9835l10565,9835e" filled="f" stroked="t" strokeweight="0.58pt" strokecolor="#000000">
              <v:path arrowok="t"/>
            </v:shape>
            <v:shape style="position:absolute;left:10565;top:9840;width:0;height:1584" coordorigin="10565,9840" coordsize="0,1584" path="m10565,9840l10565,11424e" filled="f" stroked="t" strokeweight="1.06pt" strokecolor="#000000">
              <v:path arrowok="t"/>
            </v:shape>
            <v:shape style="position:absolute;left:1688;top:11764;width:8867;height:0" coordorigin="1688,11764" coordsize="8867,0" path="m1688,11764l10555,11764e" filled="f" stroked="t" strokeweight="1.06pt" strokecolor="#000000">
              <v:path arrowok="t"/>
            </v:shape>
            <v:shape style="position:absolute;left:10565;top:11764;width:10;height:0" coordorigin="10565,11764" coordsize="10,0" path="m10565,11764l10574,11764e" filled="f" stroked="t" strokeweight="1.06pt" strokecolor="#000000">
              <v:path arrowok="t"/>
            </v:shape>
            <v:shape style="position:absolute;left:10555;top:11759;width:10;height:0" coordorigin="10555,11759" coordsize="10,0" path="m10555,11759l10565,11759e" filled="f" stroked="t" strokeweight="0.58pt" strokecolor="#000000">
              <v:path arrowok="t"/>
            </v:shape>
            <v:shape style="position:absolute;left:10555;top:11759;width:10;height:0" coordorigin="10555,11759" coordsize="10,0" path="m10555,11759l10565,11759e" filled="f" stroked="t" strokeweight="0.58pt" strokecolor="#000000">
              <v:path arrowok="t"/>
            </v:shape>
            <v:shape style="position:absolute;left:1684;top:9830;width:0;height:1933" coordorigin="1684,9830" coordsize="0,1933" path="m1684,9830l1684,11764e" filled="f" stroked="t" strokeweight="0.58pt" strokecolor="#000000">
              <v:path arrowok="t"/>
            </v:shape>
            <v:shape style="position:absolute;left:10565;top:11424;width:0;height:354" coordorigin="10565,11424" coordsize="0,354" path="m10565,11424l10565,11778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98.89pt;width:445.6pt;height:248.8pt;mso-position-horizontal-relative:page;mso-position-vertical-relative:page;z-index:-2423" coordorigin="1673,1978" coordsize="8912,4976">
            <v:shape type="#_x0000_t75" style="position:absolute;left:4861;top:2014;width:2520;height:1120">
              <v:imagedata o:title="" r:id="rId37"/>
            </v:shape>
            <v:shape style="position:absolute;left:1679;top:1988;width:8886;height:0" coordorigin="1679,1988" coordsize="8886,0" path="m1679,1988l10565,1988e" filled="f" stroked="t" strokeweight="0.58pt" strokecolor="#000000">
              <v:path arrowok="t"/>
            </v:shape>
            <v:shape style="position:absolute;left:10555;top:1988;width:10;height:0" coordorigin="10555,1988" coordsize="10,0" path="m10555,1988l10565,1988e" filled="f" stroked="t" strokeweight="0.58pt" strokecolor="#000000">
              <v:path arrowok="t"/>
            </v:shape>
            <v:shape style="position:absolute;left:10565;top:1993;width:0;height:1364" coordorigin="10565,1993" coordsize="0,1364" path="m10565,1993l10565,3358e" filled="f" stroked="t" strokeweight="1.06pt" strokecolor="#000000">
              <v:path arrowok="t"/>
            </v:shape>
            <v:shape style="position:absolute;left:10565;top:3358;width:0;height:430" coordorigin="10565,3358" coordsize="0,430" path="m10565,3358l10565,3787e" filled="f" stroked="t" strokeweight="1.06pt" strokecolor="#000000">
              <v:path arrowok="t"/>
            </v:shape>
            <v:shape style="position:absolute;left:10565;top:3787;width:0;height:2802" coordorigin="10565,3787" coordsize="0,2802" path="m10565,3787l10565,6589e" filled="f" stroked="t" strokeweight="1.06pt" strokecolor="#000000">
              <v:path arrowok="t"/>
            </v:shape>
            <v:shape style="position:absolute;left:1684;top:1984;width:0;height:4945" coordorigin="1684,1984" coordsize="0,4945" path="m1684,1984l1684,6929e" filled="f" stroked="t" strokeweight="0.58pt" strokecolor="#000000">
              <v:path arrowok="t"/>
            </v:shape>
            <v:shape style="position:absolute;left:1688;top:6929;width:8867;height:0" coordorigin="1688,6929" coordsize="8867,0" path="m1688,6929l10555,6929e" filled="f" stroked="t" strokeweight="1.06pt" strokecolor="#000000">
              <v:path arrowok="t"/>
            </v:shape>
            <v:shape style="position:absolute;left:10565;top:6929;width:10;height:0" coordorigin="10565,6929" coordsize="10,0" path="m10565,6929l10574,6929e" filled="f" stroked="t" strokeweight="1.06pt" strokecolor="#000000">
              <v:path arrowok="t"/>
            </v:shape>
            <v:shape style="position:absolute;left:10555;top:6924;width:10;height:0" coordorigin="10555,6924" coordsize="10,0" path="m10555,6924l10565,6924e" filled="f" stroked="t" strokeweight="0.58pt" strokecolor="#000000">
              <v:path arrowok="t"/>
            </v:shape>
            <v:shape style="position:absolute;left:10555;top:6924;width:10;height:0" coordorigin="10555,6924" coordsize="10,0" path="m10555,6924l10565,6924e" filled="f" stroked="t" strokeweight="0.58pt" strokecolor="#000000">
              <v:path arrowok="t"/>
            </v:shape>
            <v:shape style="position:absolute;left:10565;top:6589;width:0;height:354" coordorigin="10565,6589" coordsize="0,354" path="m10565,6589l10565,6943e" filled="f" stroked="t" strokeweight="1.06pt" strokecolor="#000000">
              <v:path arrowok="t"/>
            </v:shape>
            <w10:wrap type="none"/>
          </v:group>
        </w:pict>
      </w: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/>
        <w:ind w:left="3154" w:right="3112"/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9.28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tifa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pilihan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Underline</w:t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731"/>
      </w:pPr>
      <w:r>
        <w:pict>
          <v:shape type="#_x0000_t75" style="width:171.06pt;height:128.94pt">
            <v:imagedata o:title="" r:id="rId3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lineRule="exact" w:line="200"/>
        <w:ind w:left="2772" w:right="2728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9.29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underline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6"/>
          <w:szCs w:val="26"/>
        </w:rPr>
        <w:jc w:val="left"/>
        <w:spacing w:before="14" w:lineRule="exact" w:line="300"/>
        <w:ind w:left="118"/>
      </w:pP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Merubah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Warna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Huruf</w:t>
      </w:r>
      <w:r>
        <w:rPr>
          <w:rFonts w:cs="Verdana" w:hAnsi="Verdana" w:eastAsia="Verdana" w:ascii="Verdana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erubah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huruf/font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Aktifka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Fil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Fil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Typ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Solid.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warn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huru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f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Color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meng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rans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arans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warn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huru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f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gunaka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Opacity.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/>
        <w:ind w:left="3260" w:right="3217"/>
        <w:sectPr>
          <w:pgMar w:header="734" w:footer="712" w:top="920" w:bottom="280" w:left="1680" w:right="1720"/>
          <w:pgSz w:w="12240" w:h="15840"/>
        </w:sectPr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9.30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Merubah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warna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huruf</w:t>
      </w:r>
    </w:p>
    <w:p>
      <w:pPr>
        <w:rPr>
          <w:sz w:val="11"/>
          <w:szCs w:val="11"/>
        </w:rPr>
        <w:jc w:val="left"/>
        <w:spacing w:before="1" w:lineRule="exact" w:line="100"/>
      </w:pPr>
      <w:r>
        <w:pict>
          <v:group style="position:absolute;margin-left:83.65pt;margin-top:390.73pt;width:445.6pt;height:291.88pt;mso-position-horizontal-relative:page;mso-position-vertical-relative:page;z-index:-2420" coordorigin="1673,7815" coordsize="8912,5838">
            <v:shape type="#_x0000_t75" style="position:absolute;left:4961;top:7850;width:2321;height:2060">
              <v:imagedata o:title="" r:id="rId39"/>
            </v:shape>
            <v:shape style="position:absolute;left:1679;top:7825;width:8886;height:0" coordorigin="1679,7825" coordsize="8886,0" path="m1679,7825l10565,7825e" filled="f" stroked="t" strokeweight="0.58pt" strokecolor="#000000">
              <v:path arrowok="t"/>
            </v:shape>
            <v:shape style="position:absolute;left:10555;top:7825;width:10;height:0" coordorigin="10555,7825" coordsize="10,0" path="m10555,7825l10565,7825e" filled="f" stroked="t" strokeweight="0.58pt" strokecolor="#000000">
              <v:path arrowok="t"/>
            </v:shape>
            <v:shape style="position:absolute;left:10565;top:7830;width:0;height:2305" coordorigin="10565,7830" coordsize="0,2305" path="m10565,7830l10565,10135e" filled="f" stroked="t" strokeweight="1.06pt" strokecolor="#000000">
              <v:path arrowok="t"/>
            </v:shape>
            <v:shape style="position:absolute;left:10565;top:10135;width:0;height:430" coordorigin="10565,10135" coordsize="0,430" path="m10565,10135l10565,10565e" filled="f" stroked="t" strokeweight="1.06pt" strokecolor="#000000">
              <v:path arrowok="t"/>
            </v:shape>
            <v:shape style="position:absolute;left:10565;top:10565;width:0;height:2722" coordorigin="10565,10565" coordsize="0,2722" path="m10565,10565l10565,13286e" filled="f" stroked="t" strokeweight="1.06pt" strokecolor="#000000">
              <v:path arrowok="t"/>
            </v:shape>
            <v:shape style="position:absolute;left:1688;top:13627;width:8867;height:0" coordorigin="1688,13627" coordsize="8867,0" path="m1688,13627l10555,13627e" filled="f" stroked="t" strokeweight="1.06pt" strokecolor="#000000">
              <v:path arrowok="t"/>
            </v:shape>
            <v:shape style="position:absolute;left:10565;top:13627;width:10;height:0" coordorigin="10565,13627" coordsize="10,0" path="m10565,13627l10574,13627e" filled="f" stroked="t" strokeweight="1.06pt" strokecolor="#000000">
              <v:path arrowok="t"/>
            </v:shape>
            <v:shape style="position:absolute;left:10555;top:13622;width:10;height:0" coordorigin="10555,13622" coordsize="10,0" path="m10555,13622l10565,13622e" filled="f" stroked="t" strokeweight="0.58pt" strokecolor="#000000">
              <v:path arrowok="t"/>
            </v:shape>
            <v:shape style="position:absolute;left:10555;top:13622;width:10;height:0" coordorigin="10555,13622" coordsize="10,0" path="m10555,13622l10565,13622e" filled="f" stroked="t" strokeweight="0.58pt" strokecolor="#000000">
              <v:path arrowok="t"/>
            </v:shape>
            <v:shape style="position:absolute;left:1684;top:7820;width:0;height:5807" coordorigin="1684,7820" coordsize="0,5807" path="m1684,7820l1684,13627e" filled="f" stroked="t" strokeweight="0.58pt" strokecolor="#000000">
              <v:path arrowok="t"/>
            </v:shape>
            <v:shape style="position:absolute;left:10565;top:13286;width:0;height:355" coordorigin="10565,13286" coordsize="0,355" path="m10565,13286l10565,13642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60.3pt;mso-position-horizontal-relative:page;mso-position-vertical-relative:page;z-index:-2421" coordorigin="1673,1444" coordsize="8912,3206">
            <v:shape type="#_x0000_t75" style="position:absolute;left:4411;top:1478;width:3420;height:2582">
              <v:imagedata o:title="" r:id="rId40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2826" coordorigin="10565,1459" coordsize="0,2826" path="m10565,1459l10565,4285e" filled="f" stroked="t" strokeweight="1.06pt" strokecolor="#000000">
              <v:path arrowok="t"/>
            </v:shape>
            <v:shape style="position:absolute;left:1688;top:4625;width:8867;height:0" coordorigin="1688,4625" coordsize="8867,0" path="m1688,4625l10555,4625e" filled="f" stroked="t" strokeweight="1.06pt" strokecolor="#000000">
              <v:path arrowok="t"/>
            </v:shape>
            <v:shape style="position:absolute;left:10565;top:4625;width:10;height:0" coordorigin="10565,4625" coordsize="10,0" path="m10565,4625l10574,4625e" filled="f" stroked="t" strokeweight="1.06pt" strokecolor="#000000">
              <v:path arrowok="t"/>
            </v:shape>
            <v:shape style="position:absolute;left:10555;top:4620;width:10;height:0" coordorigin="10555,4620" coordsize="10,0" path="m10555,4620l10565,4620e" filled="f" stroked="t" strokeweight="0.58pt" strokecolor="#000000">
              <v:path arrowok="t"/>
            </v:shape>
            <v:shape style="position:absolute;left:10555;top:4620;width:10;height:0" coordorigin="10555,4620" coordsize="10,0" path="m10555,4620l10565,4620e" filled="f" stroked="t" strokeweight="0.58pt" strokecolor="#000000">
              <v:path arrowok="t"/>
            </v:shape>
            <v:shape style="position:absolute;left:1684;top:1450;width:0;height:3175" coordorigin="1684,1450" coordsize="0,3175" path="m1684,1450l1684,4625e" filled="f" stroked="t" strokeweight="0.58pt" strokecolor="#000000">
              <v:path arrowok="t"/>
            </v:shape>
            <v:shape style="position:absolute;left:10565;top:4285;width:0;height:354" coordorigin="10565,4285" coordsize="0,354" path="m10565,4285l10565,4639e" filled="f" stroked="t" strokeweight="1.06pt" strokecolor="#000000">
              <v:path arrowok="t"/>
            </v:shape>
            <w10:wrap type="none"/>
          </v:group>
        </w:pict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461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9.31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perubahan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warna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huruf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6"/>
          <w:szCs w:val="26"/>
        </w:rPr>
        <w:jc w:val="left"/>
        <w:spacing w:before="14" w:lineRule="exact" w:line="300"/>
        <w:ind w:left="118"/>
      </w:pP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Warna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Huruf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Gradient</w:t>
      </w:r>
      <w:r>
        <w:rPr>
          <w:rFonts w:cs="Verdana" w:hAnsi="Verdana" w:eastAsia="Verdana" w:ascii="Verdana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360"/>
        <w:ind w:left="118" w:right="7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Selain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solid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pula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gradient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diaplikasikan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huruf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rollou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Fil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Objec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Styl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Fil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Typ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menj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Linea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ent.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tabs>
          <w:tab w:pos="820" w:val="left"/>
        </w:tabs>
        <w:jc w:val="left"/>
        <w:spacing w:lineRule="atLeast" w:line="400"/>
        <w:ind w:left="837" w:right="73" w:hanging="360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  <w:tab/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2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2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Colo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2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Sto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2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Colo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2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warn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kita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2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dihasilka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2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dengan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warn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gradien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linear.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/>
        <w:ind w:left="3052" w:right="3050"/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9.32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Pengaturan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Linear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Gradient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780"/>
      </w:pPr>
      <w:r>
        <w:pict>
          <v:shape type="#_x0000_t75" style="width:166.14pt;height:124.92pt">
            <v:imagedata o:title="" r:id="rId4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ind w:left="2461" w:right="2458"/>
        <w:sectPr>
          <w:pgMar w:header="734" w:footer="712" w:top="920" w:bottom="280" w:left="1680" w:right="1680"/>
          <w:pgSz w:w="12240" w:h="15840"/>
        </w:sectPr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9.33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title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berwarna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gradient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pada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Monitor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397.21pt;width:445.6pt;height:152.2pt;mso-position-horizontal-relative:page;mso-position-vertical-relative:page;z-index:-2418" coordorigin="1673,7944" coordsize="8912,3044">
            <v:shape type="#_x0000_t75" style="position:absolute;left:4872;top:7980;width:2500;height:2419">
              <v:imagedata o:title="" r:id="rId42"/>
            </v:shape>
            <v:shape style="position:absolute;left:1679;top:7955;width:8886;height:0" coordorigin="1679,7955" coordsize="8886,0" path="m1679,7955l10565,7955e" filled="f" stroked="t" strokeweight="0.58pt" strokecolor="#000000">
              <v:path arrowok="t"/>
            </v:shape>
            <v:shape style="position:absolute;left:10555;top:7955;width:10;height:0" coordorigin="10555,7955" coordsize="10,0" path="m10555,7955l10565,7955e" filled="f" stroked="t" strokeweight="0.58pt" strokecolor="#000000">
              <v:path arrowok="t"/>
            </v:shape>
            <v:shape style="position:absolute;left:10565;top:7960;width:0;height:2663" coordorigin="10565,7960" coordsize="0,2663" path="m10565,7960l10565,10622e" filled="f" stroked="t" strokeweight="1.06pt" strokecolor="#000000">
              <v:path arrowok="t"/>
            </v:shape>
            <v:shape style="position:absolute;left:1688;top:10963;width:8867;height:0" coordorigin="1688,10963" coordsize="8867,0" path="m1688,10963l10555,10963e" filled="f" stroked="t" strokeweight="1.06pt" strokecolor="#000000">
              <v:path arrowok="t"/>
            </v:shape>
            <v:shape style="position:absolute;left:10565;top:10963;width:10;height:0" coordorigin="10565,10963" coordsize="10,0" path="m10565,10963l10574,10963e" filled="f" stroked="t" strokeweight="1.06pt" strokecolor="#000000">
              <v:path arrowok="t"/>
            </v:shape>
            <v:shape style="position:absolute;left:10555;top:10958;width:10;height:0" coordorigin="10555,10958" coordsize="10,0" path="m10555,10958l10565,10958e" filled="f" stroked="t" strokeweight="0.58pt" strokecolor="#000000">
              <v:path arrowok="t"/>
            </v:shape>
            <v:shape style="position:absolute;left:10555;top:10958;width:10;height:0" coordorigin="10555,10958" coordsize="10,0" path="m10555,10958l10565,10958e" filled="f" stroked="t" strokeweight="0.58pt" strokecolor="#000000">
              <v:path arrowok="t"/>
            </v:shape>
            <v:shape style="position:absolute;left:1684;top:7950;width:0;height:3013" coordorigin="1684,7950" coordsize="0,3013" path="m1684,7950l1684,10963e" filled="f" stroked="t" strokeweight="0.58pt" strokecolor="#000000">
              <v:path arrowok="t"/>
            </v:shape>
            <v:shape style="position:absolute;left:10565;top:10622;width:0;height:355" coordorigin="10565,10622" coordsize="0,355" path="m10565,10622l10565,10978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281.11pt;width:445.6pt;height:64.24pt;mso-position-horizontal-relative:page;mso-position-vertical-relative:page;z-index:-2419" coordorigin="1673,5622" coordsize="8912,1285">
            <v:shape type="#_x0000_t75" style="position:absolute;left:4721;top:5658;width:2801;height:660">
              <v:imagedata o:title="" r:id="rId43"/>
            </v:shape>
            <v:shape style="position:absolute;left:1679;top:5633;width:8886;height:0" coordorigin="1679,5633" coordsize="8886,0" path="m1679,5633l10565,5633e" filled="f" stroked="t" strokeweight="0.58pt" strokecolor="#000000">
              <v:path arrowok="t"/>
            </v:shape>
            <v:shape style="position:absolute;left:10555;top:5633;width:10;height:0" coordorigin="10555,5633" coordsize="10,0" path="m10555,5633l10565,5633e" filled="f" stroked="t" strokeweight="0.58pt" strokecolor="#000000">
              <v:path arrowok="t"/>
            </v:shape>
            <v:shape style="position:absolute;left:10565;top:5638;width:0;height:904" coordorigin="10565,5638" coordsize="0,904" path="m10565,5638l10565,6541e" filled="f" stroked="t" strokeweight="1.06pt" strokecolor="#000000">
              <v:path arrowok="t"/>
            </v:shape>
            <v:shape style="position:absolute;left:1688;top:6882;width:8867;height:0" coordorigin="1688,6882" coordsize="8867,0" path="m1688,6882l10555,6882e" filled="f" stroked="t" strokeweight="1.06pt" strokecolor="#000000">
              <v:path arrowok="t"/>
            </v:shape>
            <v:shape style="position:absolute;left:10565;top:6882;width:10;height:0" coordorigin="10565,6882" coordsize="10,0" path="m10565,6882l10574,6882e" filled="f" stroked="t" strokeweight="1.06pt" strokecolor="#000000">
              <v:path arrowok="t"/>
            </v:shape>
            <v:shape style="position:absolute;left:10555;top:6877;width:10;height:0" coordorigin="10555,6877" coordsize="10,0" path="m10555,6877l10565,6877e" filled="f" stroked="t" strokeweight="0.58pt" strokecolor="#000000">
              <v:path arrowok="t"/>
            </v:shape>
            <v:shape style="position:absolute;left:10555;top:6877;width:10;height:0" coordorigin="10555,6877" coordsize="10,0" path="m10555,6877l10565,6877e" filled="f" stroked="t" strokeweight="0.58pt" strokecolor="#000000">
              <v:path arrowok="t"/>
            </v:shape>
            <v:shape style="position:absolute;left:1684;top:5628;width:0;height:1254" coordorigin="1684,5628" coordsize="0,1254" path="m1684,5628l1684,6882e" filled="f" stroked="t" strokeweight="0.58pt" strokecolor="#000000">
              <v:path arrowok="t"/>
            </v:shape>
            <v:shape style="position:absolute;left:10565;top:6541;width:0;height:355" coordorigin="10565,6541" coordsize="0,355" path="m10565,6541l10565,6896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6"/>
          <w:szCs w:val="26"/>
        </w:rPr>
        <w:jc w:val="both"/>
        <w:spacing w:before="14"/>
        <w:ind w:left="118" w:right="6170"/>
      </w:pPr>
      <w:r>
        <w:rPr>
          <w:rFonts w:cs="Verdana" w:hAnsi="Verdana" w:eastAsia="Verdana" w:ascii="Verdana"/>
          <w:spacing w:val="0"/>
          <w:w w:val="100"/>
          <w:sz w:val="26"/>
          <w:szCs w:val="26"/>
        </w:rPr>
        <w:t>Memberikan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Stroke</w:t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1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pula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warna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tepi/st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Designer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enyediakan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Stroke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yaitu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Inner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Strokes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Outer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Strokes.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Inner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Strokes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garis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tepi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sebelah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text,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sedangkan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Outer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Strokes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garis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tepi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text.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5"/>
        <w:ind w:left="118" w:right="42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engaplikasikan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Inner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Stroke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Objec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Styl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Strokes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ulisa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sebela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kana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Inner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Strokes.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expan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Inne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Stroke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sehingg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Inner.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001" w:right="3000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9.34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Pengapli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Inner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Stro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kit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dapa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meng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ketebala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Inne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Strok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melalu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propert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Size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uba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nila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Size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menj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30.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852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9.35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Pengaturan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tebalan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Inner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Stro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4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setela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diaplikasika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Inne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Stroke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diatu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ketebala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stroke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‐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nya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mpila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Monitor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837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menj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berikut.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pict>
          <v:group style="position:absolute;margin-left:83.65pt;margin-top:556.33pt;width:445.6pt;height:167.26pt;mso-position-horizontal-relative:page;mso-position-vertical-relative:page;z-index:-2415" coordorigin="1673,11127" coordsize="8912,3345">
            <v:shape type="#_x0000_t75" style="position:absolute;left:4322;top:11161;width:3598;height:2722">
              <v:imagedata o:title="" r:id="rId44"/>
            </v:shape>
            <v:shape style="position:absolute;left:1679;top:11137;width:8886;height:0" coordorigin="1679,11137" coordsize="8886,0" path="m1679,11137l10565,11137e" filled="f" stroked="t" strokeweight="0.58pt" strokecolor="#000000">
              <v:path arrowok="t"/>
            </v:shape>
            <v:shape style="position:absolute;left:10555;top:11137;width:10;height:0" coordorigin="10555,11137" coordsize="10,0" path="m10555,11137l10565,11137e" filled="f" stroked="t" strokeweight="0.58pt" strokecolor="#000000">
              <v:path arrowok="t"/>
            </v:shape>
            <v:shape style="position:absolute;left:10565;top:11142;width:0;height:2965" coordorigin="10565,11142" coordsize="0,2965" path="m10565,11142l10565,14107e" filled="f" stroked="t" strokeweight="1.06pt" strokecolor="#000000">
              <v:path arrowok="t"/>
            </v:shape>
            <v:shape style="position:absolute;left:1688;top:14447;width:8867;height:0" coordorigin="1688,14447" coordsize="8867,0" path="m1688,14447l10555,14447e" filled="f" stroked="t" strokeweight="1.06pt" strokecolor="#000000">
              <v:path arrowok="t"/>
            </v:shape>
            <v:shape style="position:absolute;left:10565;top:14447;width:10;height:0" coordorigin="10565,14447" coordsize="10,0" path="m10565,14447l10574,14447e" filled="f" stroked="t" strokeweight="1.06pt" strokecolor="#000000">
              <v:path arrowok="t"/>
            </v:shape>
            <v:shape style="position:absolute;left:10555;top:14442;width:10;height:0" coordorigin="10555,14442" coordsize="10,0" path="m10555,14442l10565,14442e" filled="f" stroked="t" strokeweight="0.58pt" strokecolor="#000000">
              <v:path arrowok="t"/>
            </v:shape>
            <v:shape style="position:absolute;left:10555;top:14442;width:10;height:0" coordorigin="10555,14442" coordsize="10,0" path="m10555,14442l10565,14442e" filled="f" stroked="t" strokeweight="0.58pt" strokecolor="#000000">
              <v:path arrowok="t"/>
            </v:shape>
            <v:shape style="position:absolute;left:1684;top:11132;width:0;height:3314" coordorigin="1684,11132" coordsize="0,3314" path="m1684,11132l1684,14447e" filled="f" stroked="t" strokeweight="0.58pt" strokecolor="#000000">
              <v:path arrowok="t"/>
            </v:shape>
            <v:shape style="position:absolute;left:10565;top:14107;width:0;height:354" coordorigin="10565,14107" coordsize="0,354" path="m10565,14107l10565,14461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343.21pt;width:445.6pt;height:161.2pt;mso-position-horizontal-relative:page;mso-position-vertical-relative:page;z-index:-2416" coordorigin="1673,6864" coordsize="8912,3224">
            <v:shape type="#_x0000_t75" style="position:absolute;left:4771;top:6900;width:2701;height:2600">
              <v:imagedata o:title="" r:id="rId45"/>
            </v:shape>
            <v:shape style="position:absolute;left:1679;top:6875;width:8886;height:0" coordorigin="1679,6875" coordsize="8886,0" path="m1679,6875l10565,6875e" filled="f" stroked="t" strokeweight="0.58pt" strokecolor="#000000">
              <v:path arrowok="t"/>
            </v:shape>
            <v:shape style="position:absolute;left:10555;top:6875;width:10;height:0" coordorigin="10555,6875" coordsize="10,0" path="m10555,6875l10565,6875e" filled="f" stroked="t" strokeweight="0.58pt" strokecolor="#000000">
              <v:path arrowok="t"/>
            </v:shape>
            <v:shape style="position:absolute;left:10565;top:6880;width:0;height:2844" coordorigin="10565,6880" coordsize="0,2844" path="m10565,6880l10565,9724e" filled="f" stroked="t" strokeweight="1.06pt" strokecolor="#000000">
              <v:path arrowok="t"/>
            </v:shape>
            <v:shape style="position:absolute;left:1688;top:10063;width:8867;height:0" coordorigin="1688,10063" coordsize="8867,0" path="m1688,10063l10555,10063e" filled="f" stroked="t" strokeweight="1.06pt" strokecolor="#000000">
              <v:path arrowok="t"/>
            </v:shape>
            <v:shape style="position:absolute;left:10565;top:10063;width:10;height:0" coordorigin="10565,10063" coordsize="10,0" path="m10565,10063l10574,10063e" filled="f" stroked="t" strokeweight="1.06pt" strokecolor="#000000">
              <v:path arrowok="t"/>
            </v:shape>
            <v:shape style="position:absolute;left:10555;top:10058;width:10;height:0" coordorigin="10555,10058" coordsize="10,0" path="m10555,10058l10565,10058e" filled="f" stroked="t" strokeweight="0.58pt" strokecolor="#000000">
              <v:path arrowok="t"/>
            </v:shape>
            <v:shape style="position:absolute;left:10555;top:10058;width:10;height:0" coordorigin="10555,10058" coordsize="10,0" path="m10555,10058l10565,10058e" filled="f" stroked="t" strokeweight="0.58pt" strokecolor="#000000">
              <v:path arrowok="t"/>
            </v:shape>
            <v:shape style="position:absolute;left:1684;top:6870;width:0;height:3193" coordorigin="1684,6870" coordsize="0,3193" path="m1684,6870l1684,10063e" filled="f" stroked="t" strokeweight="0.58pt" strokecolor="#000000">
              <v:path arrowok="t"/>
            </v:shape>
            <v:shape style="position:absolute;left:10565;top:9724;width:0;height:354" coordorigin="10565,9724" coordsize="0,354" path="m10565,9724l10565,10078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60.18pt;mso-position-horizontal-relative:page;mso-position-vertical-relative:page;z-index:-2417" coordorigin="1673,1444" coordsize="8912,3204">
            <v:shape type="#_x0000_t75" style="position:absolute;left:4411;top:1480;width:3421;height:2579">
              <v:imagedata o:title="" r:id="rId46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2822" coordorigin="10565,1459" coordsize="0,2822" path="m10565,1459l10565,4282e" filled="f" stroked="t" strokeweight="1.06pt" strokecolor="#000000">
              <v:path arrowok="t"/>
            </v:shape>
            <v:shape style="position:absolute;left:1688;top:4622;width:8867;height:0" coordorigin="1688,4622" coordsize="8867,0" path="m1688,4622l10555,4622e" filled="f" stroked="t" strokeweight="1.06pt" strokecolor="#000000">
              <v:path arrowok="t"/>
            </v:shape>
            <v:shape style="position:absolute;left:10565;top:4622;width:10;height:0" coordorigin="10565,4622" coordsize="10,0" path="m10565,4622l10574,4622e" filled="f" stroked="t" strokeweight="1.06pt" strokecolor="#000000">
              <v:path arrowok="t"/>
            </v:shape>
            <v:shape style="position:absolute;left:10555;top:4618;width:10;height:0" coordorigin="10555,4618" coordsize="10,0" path="m10555,4618l10565,4618e" filled="f" stroked="t" strokeweight="0.58pt" strokecolor="#000000">
              <v:path arrowok="t"/>
            </v:shape>
            <v:shape style="position:absolute;left:10555;top:4618;width:10;height:0" coordorigin="10555,4618" coordsize="10,0" path="m10555,4618l10565,4618e" filled="f" stroked="t" strokeweight="0.58pt" strokecolor="#000000">
              <v:path arrowok="t"/>
            </v:shape>
            <v:shape style="position:absolute;left:1684;top:1450;width:0;height:3173" coordorigin="1684,1450" coordsize="0,3173" path="m1684,1450l1684,4622e" filled="f" stroked="t" strokeweight="0.58pt" strokecolor="#000000">
              <v:path arrowok="t"/>
            </v:shape>
            <v:shape style="position:absolute;left:10565;top:4282;width:0;height:355" coordorigin="10565,4282" coordsize="0,355" path="m10565,4282l10565,4637e" filled="f" stroked="t" strokeweight="1.06pt" strokecolor="#000000">
              <v:path arrowok="t"/>
            </v:shape>
            <w10:wrap type="none"/>
          </v:group>
        </w:pict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269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9.36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title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diberi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Inner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Stro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11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Sedangkan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engaplikasikan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Outer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Stroke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caranya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ulisa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sebela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kana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Oute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Strokes.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expan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Oute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Strokes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Outer.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meng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ketebala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Oute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Stroke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gunaka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Size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Isika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nila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Siz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sebesa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50.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419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9.37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Pengaturan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tebalan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Outer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Stro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menjadi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50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4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setela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diaplikasika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Oute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Stroke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diatu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ketebala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stroke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‐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nya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mpila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Monitor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menj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berikut.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/>
        <w:ind w:left="1524"/>
        <w:sectPr>
          <w:pgMar w:header="734" w:footer="712" w:top="920" w:bottom="280" w:left="1680" w:right="1680"/>
          <w:pgSz w:w="12240" w:h="15840"/>
        </w:sectPr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9.38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title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ang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diberi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Inner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Stro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dengan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nilai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Si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z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=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50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pada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Monitor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477.13pt;width:445.6pt;height:69.22pt;mso-position-horizontal-relative:page;mso-position-vertical-relative:page;z-index:-2413" coordorigin="1673,9543" coordsize="8912,1384">
            <v:shape type="#_x0000_t75" style="position:absolute;left:3802;top:9578;width:4639;height:760">
              <v:imagedata o:title="" r:id="rId47"/>
            </v:shape>
            <v:shape style="position:absolute;left:1679;top:9553;width:8886;height:0" coordorigin="1679,9553" coordsize="8886,0" path="m1679,9553l10565,9553e" filled="f" stroked="t" strokeweight="0.58pt" strokecolor="#000000">
              <v:path arrowok="t"/>
            </v:shape>
            <v:shape style="position:absolute;left:10555;top:9553;width:10;height:0" coordorigin="10555,9553" coordsize="10,0" path="m10555,9553l10565,9553e" filled="f" stroked="t" strokeweight="0.58pt" strokecolor="#000000">
              <v:path arrowok="t"/>
            </v:shape>
            <v:shape style="position:absolute;left:10565;top:9558;width:0;height:1004" coordorigin="10565,9558" coordsize="0,1004" path="m10565,9558l10565,10562e" filled="f" stroked="t" strokeweight="1.06pt" strokecolor="#000000">
              <v:path arrowok="t"/>
            </v:shape>
            <v:shape style="position:absolute;left:1688;top:10902;width:8867;height:0" coordorigin="1688,10902" coordsize="8867,0" path="m1688,10902l10555,10902e" filled="f" stroked="t" strokeweight="1.06pt" strokecolor="#000000">
              <v:path arrowok="t"/>
            </v:shape>
            <v:shape style="position:absolute;left:10565;top:10902;width:10;height:0" coordorigin="10565,10902" coordsize="10,0" path="m10565,10902l10574,10902e" filled="f" stroked="t" strokeweight="1.06pt" strokecolor="#000000">
              <v:path arrowok="t"/>
            </v:shape>
            <v:shape style="position:absolute;left:10555;top:10897;width:10;height:0" coordorigin="10555,10897" coordsize="10,0" path="m10555,10897l10565,10897e" filled="f" stroked="t" strokeweight="0.58pt" strokecolor="#000000">
              <v:path arrowok="t"/>
            </v:shape>
            <v:shape style="position:absolute;left:10555;top:10897;width:10;height:0" coordorigin="10555,10897" coordsize="10,0" path="m10555,10897l10565,10897e" filled="f" stroked="t" strokeweight="0.58pt" strokecolor="#000000">
              <v:path arrowok="t"/>
            </v:shape>
            <v:shape style="position:absolute;left:1684;top:9548;width:0;height:1354" coordorigin="1684,9548" coordsize="0,1354" path="m1684,9548l1684,10902e" filled="f" stroked="t" strokeweight="0.58pt" strokecolor="#000000">
              <v:path arrowok="t"/>
            </v:shape>
            <v:shape style="position:absolute;left:10565;top:10562;width:0;height:354" coordorigin="10565,10562" coordsize="0,354" path="m10565,10562l10565,10916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240.13pt;width:445.6pt;height:205.36pt;mso-position-horizontal-relative:page;mso-position-vertical-relative:page;z-index:-2414" coordorigin="1673,4803" coordsize="8912,4107">
            <v:shape type="#_x0000_t75" style="position:absolute;left:5092;top:4838;width:2060;height:3481">
              <v:imagedata o:title="" r:id="rId48"/>
            </v:shape>
            <v:shape style="position:absolute;left:1679;top:4813;width:8886;height:0" coordorigin="1679,4813" coordsize="8886,0" path="m1679,4813l10565,4813e" filled="f" stroked="t" strokeweight="0.58pt" strokecolor="#000000">
              <v:path arrowok="t"/>
            </v:shape>
            <v:shape style="position:absolute;left:10555;top:4813;width:10;height:0" coordorigin="10555,4813" coordsize="10,0" path="m10555,4813l10565,4813e" filled="f" stroked="t" strokeweight="0.58pt" strokecolor="#000000">
              <v:path arrowok="t"/>
            </v:shape>
            <v:shape style="position:absolute;left:10565;top:4818;width:0;height:3726" coordorigin="10565,4818" coordsize="0,3726" path="m10565,4818l10565,8544e" filled="f" stroked="t" strokeweight="1.06pt" strokecolor="#000000">
              <v:path arrowok="t"/>
            </v:shape>
            <v:shape style="position:absolute;left:1688;top:8885;width:8867;height:0" coordorigin="1688,8885" coordsize="8867,0" path="m1688,8885l10555,8885e" filled="f" stroked="t" strokeweight="1.06pt" strokecolor="#000000">
              <v:path arrowok="t"/>
            </v:shape>
            <v:shape style="position:absolute;left:10565;top:8885;width:10;height:0" coordorigin="10565,8885" coordsize="10,0" path="m10565,8885l10574,8885e" filled="f" stroked="t" strokeweight="1.06pt" strokecolor="#000000">
              <v:path arrowok="t"/>
            </v:shape>
            <v:shape style="position:absolute;left:10555;top:8880;width:10;height:0" coordorigin="10555,8880" coordsize="10,0" path="m10555,8880l10565,8880e" filled="f" stroked="t" strokeweight="0.58pt" strokecolor="#000000">
              <v:path arrowok="t"/>
            </v:shape>
            <v:shape style="position:absolute;left:10555;top:8880;width:10;height:0" coordorigin="10555,8880" coordsize="10,0" path="m10555,8880l10565,8880e" filled="f" stroked="t" strokeweight="0.58pt" strokecolor="#000000">
              <v:path arrowok="t"/>
            </v:shape>
            <v:shape style="position:absolute;left:1684;top:4808;width:0;height:4076" coordorigin="1684,4808" coordsize="0,4076" path="m1684,4808l1684,8885e" filled="f" stroked="t" strokeweight="0.58pt" strokecolor="#000000">
              <v:path arrowok="t"/>
            </v:shape>
            <v:shape style="position:absolute;left:10565;top:8544;width:0;height:355" coordorigin="10565,8544" coordsize="0,355" path="m10565,8544l10565,8899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6"/>
          <w:szCs w:val="26"/>
        </w:rPr>
        <w:jc w:val="both"/>
        <w:spacing w:before="14"/>
        <w:ind w:left="118" w:right="5628"/>
      </w:pPr>
      <w:r>
        <w:rPr>
          <w:rFonts w:cs="Verdana" w:hAnsi="Verdana" w:eastAsia="Verdana" w:ascii="Verdana"/>
          <w:spacing w:val="0"/>
          <w:w w:val="100"/>
          <w:sz w:val="26"/>
          <w:szCs w:val="26"/>
        </w:rPr>
        <w:t>Membuat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Stroke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Ganda</w:t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18" w:right="7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engaplikasikan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stroke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latihan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engaplikasikan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stroke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Strokes,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tetapi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harus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sebuah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stroke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terlebih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dahulu.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sebuah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stroke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Strokes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ulisa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sebela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kana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Oute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Strokes.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terci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sebua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Oute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kedu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terlet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Oute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perta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1850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9.39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Pembuatan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tro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edua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pengaturan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z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tro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edua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Oute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kedu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Siz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menj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50.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408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9.40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pembuatan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tro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ganda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6"/>
          <w:szCs w:val="26"/>
        </w:rPr>
        <w:jc w:val="left"/>
        <w:spacing w:before="14" w:lineRule="exact" w:line="300"/>
        <w:ind w:left="118"/>
      </w:pP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Menghapus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Stroke</w:t>
      </w:r>
      <w:r>
        <w:rPr>
          <w:rFonts w:cs="Verdana" w:hAnsi="Verdana" w:eastAsia="Verdana" w:ascii="Verdana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360"/>
        <w:ind w:left="11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Suatu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saat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ungkin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engala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kesalahan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engaplikasikan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stroke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lalu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enghapus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stroke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sat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Oute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dihapu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Inne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Stroke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Oute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Strokes.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568.75pt;width:445.6pt;height:119.26pt;mso-position-horizontal-relative:page;mso-position-vertical-relative:page;z-index:-2410" coordorigin="1673,11375" coordsize="8912,2385">
            <v:shape type="#_x0000_t75" style="position:absolute;left:4792;top:11411;width:2659;height:1760">
              <v:imagedata o:title="" r:id="rId49"/>
            </v:shape>
            <v:shape style="position:absolute;left:1679;top:11386;width:8886;height:0" coordorigin="1679,11386" coordsize="8886,0" path="m1679,11386l10565,11386e" filled="f" stroked="t" strokeweight="0.58pt" strokecolor="#000000">
              <v:path arrowok="t"/>
            </v:shape>
            <v:shape style="position:absolute;left:10555;top:11386;width:10;height:0" coordorigin="10555,11386" coordsize="10,0" path="m10555,11386l10565,11386e" filled="f" stroked="t" strokeweight="0.58pt" strokecolor="#000000">
              <v:path arrowok="t"/>
            </v:shape>
            <v:shape style="position:absolute;left:10565;top:11390;width:0;height:2004" coordorigin="10565,11390" coordsize="0,2004" path="m10565,11390l10565,13394e" filled="f" stroked="t" strokeweight="1.06pt" strokecolor="#000000">
              <v:path arrowok="t"/>
            </v:shape>
            <v:shape style="position:absolute;left:1688;top:13735;width:8867;height:0" coordorigin="1688,13735" coordsize="8867,0" path="m1688,13735l10555,13735e" filled="f" stroked="t" strokeweight="1.06pt" strokecolor="#000000">
              <v:path arrowok="t"/>
            </v:shape>
            <v:shape style="position:absolute;left:10565;top:13735;width:10;height:0" coordorigin="10565,13735" coordsize="10,0" path="m10565,13735l10574,13735e" filled="f" stroked="t" strokeweight="1.06pt" strokecolor="#000000">
              <v:path arrowok="t"/>
            </v:shape>
            <v:shape style="position:absolute;left:10555;top:13730;width:10;height:0" coordorigin="10555,13730" coordsize="10,0" path="m10555,13730l10565,13730e" filled="f" stroked="t" strokeweight="0.58pt" strokecolor="#000000">
              <v:path arrowok="t"/>
            </v:shape>
            <v:shape style="position:absolute;left:10555;top:13730;width:10;height:0" coordorigin="10555,13730" coordsize="10,0" path="m10555,13730l10565,13730e" filled="f" stroked="t" strokeweight="0.58pt" strokecolor="#000000">
              <v:path arrowok="t"/>
            </v:shape>
            <v:shape style="position:absolute;left:1684;top:11381;width:0;height:2354" coordorigin="1684,11381" coordsize="0,2354" path="m1684,11381l1684,13735e" filled="f" stroked="t" strokeweight="0.58pt" strokecolor="#000000">
              <v:path arrowok="t"/>
            </v:shape>
            <v:shape style="position:absolute;left:10565;top:13394;width:0;height:355" coordorigin="10565,13394" coordsize="0,355" path="m10565,13394l10565,13750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343.33pt;width:445.6pt;height:119.2pt;mso-position-horizontal-relative:page;mso-position-vertical-relative:page;z-index:-2411" coordorigin="1673,6867" coordsize="8912,2384">
            <v:shape type="#_x0000_t75" style="position:absolute;left:3871;top:6902;width:4501;height:1759">
              <v:imagedata o:title="" r:id="rId50"/>
            </v:shape>
            <v:shape style="position:absolute;left:1679;top:6877;width:8886;height:0" coordorigin="1679,6877" coordsize="8886,0" path="m1679,6877l10565,6877e" filled="f" stroked="t" strokeweight="0.58pt" strokecolor="#000000">
              <v:path arrowok="t"/>
            </v:shape>
            <v:shape style="position:absolute;left:10555;top:6877;width:10;height:0" coordorigin="10555,6877" coordsize="10,0" path="m10555,6877l10565,6877e" filled="f" stroked="t" strokeweight="0.58pt" strokecolor="#000000">
              <v:path arrowok="t"/>
            </v:shape>
            <v:shape style="position:absolute;left:10565;top:6882;width:0;height:2003" coordorigin="10565,6882" coordsize="0,2003" path="m10565,6882l10565,8885e" filled="f" stroked="t" strokeweight="1.06pt" strokecolor="#000000">
              <v:path arrowok="t"/>
            </v:shape>
            <v:shape style="position:absolute;left:1688;top:9226;width:8867;height:0" coordorigin="1688,9226" coordsize="8867,0" path="m1688,9226l10555,9226e" filled="f" stroked="t" strokeweight="1.06pt" strokecolor="#000000">
              <v:path arrowok="t"/>
            </v:shape>
            <v:shape style="position:absolute;left:10565;top:9226;width:10;height:0" coordorigin="10565,9226" coordsize="10,0" path="m10565,9226l10574,9226e" filled="f" stroked="t" strokeweight="1.06pt" strokecolor="#000000">
              <v:path arrowok="t"/>
            </v:shape>
            <v:shape style="position:absolute;left:10555;top:9221;width:10;height:0" coordorigin="10555,9221" coordsize="10,0" path="m10555,9221l10565,9221e" filled="f" stroked="t" strokeweight="0.58pt" strokecolor="#000000">
              <v:path arrowok="t"/>
            </v:shape>
            <v:shape style="position:absolute;left:10555;top:9221;width:10;height:0" coordorigin="10555,9221" coordsize="10,0" path="m10555,9221l10565,9221e" filled="f" stroked="t" strokeweight="0.58pt" strokecolor="#000000">
              <v:path arrowok="t"/>
            </v:shape>
            <v:shape style="position:absolute;left:1684;top:6872;width:0;height:2353" coordorigin="1684,6872" coordsize="0,2353" path="m1684,6872l1684,9226e" filled="f" stroked="t" strokeweight="0.58pt" strokecolor="#000000">
              <v:path arrowok="t"/>
            </v:shape>
            <v:shape style="position:absolute;left:10565;top:8885;width:0;height:355" coordorigin="10565,8885" coordsize="0,355" path="m10565,8885l10565,9240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219.22pt;mso-position-horizontal-relative:page;mso-position-vertical-relative:page;z-index:-2412" coordorigin="1673,1444" coordsize="8912,4384">
            <v:shape type="#_x0000_t75" style="position:absolute;left:5011;top:1480;width:2220;height:3760">
              <v:imagedata o:title="" r:id="rId51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4004" coordorigin="10565,1459" coordsize="0,4004" path="m10565,1459l10565,5464e" filled="f" stroked="t" strokeweight="1.06pt" strokecolor="#000000">
              <v:path arrowok="t"/>
            </v:shape>
            <v:shape style="position:absolute;left:1688;top:5803;width:8867;height:0" coordorigin="1688,5803" coordsize="8867,0" path="m1688,5803l10555,5803e" filled="f" stroked="t" strokeweight="1.06pt" strokecolor="#000000">
              <v:path arrowok="t"/>
            </v:shape>
            <v:shape style="position:absolute;left:10565;top:5803;width:10;height:0" coordorigin="10565,5803" coordsize="10,0" path="m10565,5803l10574,5803e" filled="f" stroked="t" strokeweight="1.06pt" strokecolor="#000000">
              <v:path arrowok="t"/>
            </v:shape>
            <v:shape style="position:absolute;left:10555;top:5798;width:10;height:0" coordorigin="10555,5798" coordsize="10,0" path="m10555,5798l10565,5798e" filled="f" stroked="t" strokeweight="0.58pt" strokecolor="#000000">
              <v:path arrowok="t"/>
            </v:shape>
            <v:shape style="position:absolute;left:10555;top:5798;width:10;height:0" coordorigin="10555,5798" coordsize="10,0" path="m10555,5798l10565,5798e" filled="f" stroked="t" strokeweight="0.58pt" strokecolor="#000000">
              <v:path arrowok="t"/>
            </v:shape>
            <v:shape style="position:absolute;left:1684;top:1450;width:0;height:4354" coordorigin="1684,1450" coordsize="0,4354" path="m1684,1450l1684,5803e" filled="f" stroked="t" strokeweight="0.58pt" strokecolor="#000000">
              <v:path arrowok="t"/>
            </v:shape>
            <v:shape style="position:absolute;left:10565;top:5464;width:0;height:354" coordorigin="10565,5464" coordsize="0,354" path="m10565,5464l10565,5818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019" w:right="3017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9.41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tro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terpilih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2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2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2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2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sebela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2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kana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Objec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2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Styl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2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sehingg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2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pop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‐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1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menu.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8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‐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tersebu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Delet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Stroke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strok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terh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pus.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204" w:right="3201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9.42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pop-up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menu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6"/>
          <w:szCs w:val="26"/>
        </w:rPr>
        <w:jc w:val="left"/>
        <w:spacing w:before="14" w:lineRule="exact" w:line="300"/>
        <w:ind w:left="118"/>
      </w:pP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Memberi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Shadow</w:t>
      </w:r>
      <w:r>
        <w:rPr>
          <w:rFonts w:cs="Verdana" w:hAnsi="Verdana" w:eastAsia="Verdana" w:ascii="Verdana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ek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bayangan/shadow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caranya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pilihan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 w:lineRule="atLeast" w:line="400"/>
        <w:ind w:left="11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Shadow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Object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Style.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elihat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property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iliki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Shadow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elakukan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engatur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property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nya.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/>
        <w:ind w:left="2496"/>
        <w:sectPr>
          <w:pgMar w:header="734" w:footer="712" w:top="920" w:bottom="280" w:left="1680" w:right="1680"/>
          <w:pgSz w:w="12240" w:h="15840"/>
        </w:sectPr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9.43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tifa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Shadow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property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ang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dimili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in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a</w:t>
      </w:r>
    </w:p>
    <w:p>
      <w:pPr>
        <w:rPr>
          <w:sz w:val="10"/>
          <w:szCs w:val="10"/>
        </w:rPr>
        <w:jc w:val="left"/>
        <w:spacing w:before="9" w:lineRule="exact" w:line="100"/>
      </w:pPr>
      <w:r>
        <w:pict>
          <v:group style="position:absolute;margin-left:83.65pt;margin-top:402.07pt;width:445.6pt;height:133.24pt;mso-position-horizontal-relative:page;mso-position-vertical-relative:page;z-index:-2408" coordorigin="1673,8041" coordsize="8912,2665">
            <v:shape type="#_x0000_t75" style="position:absolute;left:4502;top:8077;width:3239;height:2040">
              <v:imagedata o:title="" r:id="rId52"/>
            </v:shape>
            <v:shape style="position:absolute;left:1679;top:8052;width:8886;height:0" coordorigin="1679,8052" coordsize="8886,0" path="m1679,8052l10565,8052e" filled="f" stroked="t" strokeweight="0.58pt" strokecolor="#000000">
              <v:path arrowok="t"/>
            </v:shape>
            <v:shape style="position:absolute;left:10555;top:8052;width:10;height:0" coordorigin="10555,8052" coordsize="10,0" path="m10555,8052l10565,8052e" filled="f" stroked="t" strokeweight="0.58pt" strokecolor="#000000">
              <v:path arrowok="t"/>
            </v:shape>
            <v:shape style="position:absolute;left:10565;top:8057;width:0;height:2284" coordorigin="10565,8057" coordsize="0,2284" path="m10565,8057l10565,10340e" filled="f" stroked="t" strokeweight="1.06pt" strokecolor="#000000">
              <v:path arrowok="t"/>
            </v:shape>
            <v:shape style="position:absolute;left:1684;top:8047;width:0;height:2634" coordorigin="1684,8047" coordsize="0,2634" path="m1684,8047l1684,10681e" filled="f" stroked="t" strokeweight="0.58pt" strokecolor="#000000">
              <v:path arrowok="t"/>
            </v:shape>
            <v:shape style="position:absolute;left:1688;top:10681;width:8867;height:0" coordorigin="1688,10681" coordsize="8867,0" path="m1688,10681l10555,10681e" filled="f" stroked="t" strokeweight="1.06pt" strokecolor="#000000">
              <v:path arrowok="t"/>
            </v:shape>
            <v:shape style="position:absolute;left:10565;top:10681;width:10;height:0" coordorigin="10565,10681" coordsize="10,0" path="m10565,10681l10574,10681e" filled="f" stroked="t" strokeweight="1.06pt" strokecolor="#000000">
              <v:path arrowok="t"/>
            </v:shape>
            <v:shape style="position:absolute;left:10555;top:10676;width:10;height:0" coordorigin="10555,10676" coordsize="10,0" path="m10555,10676l10565,10676e" filled="f" stroked="t" strokeweight="0.58pt" strokecolor="#000000">
              <v:path arrowok="t"/>
            </v:shape>
            <v:shape style="position:absolute;left:10555;top:10676;width:10;height:0" coordorigin="10555,10676" coordsize="10,0" path="m10555,10676l10565,10676e" filled="f" stroked="t" strokeweight="0.58pt" strokecolor="#000000">
              <v:path arrowok="t"/>
            </v:shape>
            <v:shape style="position:absolute;left:10565;top:10340;width:0;height:355" coordorigin="10565,10340" coordsize="0,355" path="m10565,10340l10565,10696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70.24pt;mso-position-horizontal-relative:page;mso-position-vertical-relative:page;z-index:-2409" coordorigin="1673,1444" coordsize="8912,1405">
            <v:shape type="#_x0000_t75" style="position:absolute;left:3842;top:1480;width:4559;height:780">
              <v:imagedata o:title="" r:id="rId53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1024" coordorigin="10565,1459" coordsize="0,1024" path="m10565,1459l10565,2483e" filled="f" stroked="t" strokeweight="1.06pt" strokecolor="#000000">
              <v:path arrowok="t"/>
            </v:shape>
            <v:shape style="position:absolute;left:1688;top:2824;width:8867;height:0" coordorigin="1688,2824" coordsize="8867,0" path="m1688,2824l10555,2824e" filled="f" stroked="t" strokeweight="1.06pt" strokecolor="#000000">
              <v:path arrowok="t"/>
            </v:shape>
            <v:shape style="position:absolute;left:10565;top:2824;width:10;height:0" coordorigin="10565,2824" coordsize="10,0" path="m10565,2824l10574,2824e" filled="f" stroked="t" strokeweight="1.06pt" strokecolor="#000000">
              <v:path arrowok="t"/>
            </v:shape>
            <v:shape style="position:absolute;left:10555;top:2819;width:10;height:0" coordorigin="10555,2819" coordsize="10,0" path="m10555,2819l10565,2819e" filled="f" stroked="t" strokeweight="0.58pt" strokecolor="#000000">
              <v:path arrowok="t"/>
            </v:shape>
            <v:shape style="position:absolute;left:10555;top:2819;width:10;height:0" coordorigin="10555,2819" coordsize="10,0" path="m10555,2819l10565,2819e" filled="f" stroked="t" strokeweight="0.58pt" strokecolor="#000000">
              <v:path arrowok="t"/>
            </v:shape>
            <v:shape style="position:absolute;left:1684;top:1450;width:0;height:1374" coordorigin="1684,1450" coordsize="0,1374" path="m1684,1450l1684,2824e" filled="f" stroked="t" strokeweight="0.58pt" strokecolor="#000000">
              <v:path arrowok="t"/>
            </v:shape>
            <v:shape style="position:absolute;left:10565;top:2483;width:0;height:355" coordorigin="10565,2483" coordsize="0,355" path="m10565,2483l10565,2838e" filled="f" stroked="t" strokeweight="1.06pt" strokecolor="#000000">
              <v:path arrowok="t"/>
            </v:shape>
            <w10:wrap type="none"/>
          </v:group>
        </w:pict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211" w:right="3208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9.44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efek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Shadow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6"/>
          <w:szCs w:val="26"/>
        </w:rPr>
        <w:jc w:val="left"/>
        <w:spacing w:before="14" w:lineRule="exact" w:line="300"/>
        <w:ind w:left="118"/>
      </w:pP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Mengatur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Property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Huruf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Menggunakan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Transform</w:t>
      </w:r>
      <w:r>
        <w:rPr>
          <w:rFonts w:cs="Verdana" w:hAnsi="Verdana" w:eastAsia="Verdana" w:ascii="Verdana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1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engatur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property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huruf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seperti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Opacit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/transparansi,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letak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huruf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(posisi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posisi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Y),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huruf,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tinggi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huruf,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tasinya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fungsi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property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Transform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both"/>
        <w:spacing w:before="48"/>
        <w:ind w:left="118" w:right="4374"/>
      </w:pP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1"/>
          <w:w w:val="13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b/>
          <w:spacing w:val="-6"/>
          <w:w w:val="100"/>
          <w:sz w:val="20"/>
          <w:szCs w:val="20"/>
        </w:rPr>
        <w:t>Opacity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berfungs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meng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rans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arans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huruf.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both"/>
        <w:ind w:left="118" w:right="3004"/>
      </w:pP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1"/>
          <w:w w:val="13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b/>
          <w:spacing w:val="0"/>
          <w:w w:val="100"/>
          <w:sz w:val="20"/>
          <w:szCs w:val="20"/>
        </w:rPr>
        <w:t>X</w:t>
      </w:r>
      <w:r>
        <w:rPr>
          <w:rFonts w:cs="Palatino Linotype" w:hAnsi="Palatino Linotype" w:eastAsia="Palatino Linotype" w:ascii="Palatino Linotype"/>
          <w:b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b/>
          <w:spacing w:val="-6"/>
          <w:w w:val="100"/>
          <w:sz w:val="20"/>
          <w:szCs w:val="20"/>
        </w:rPr>
        <w:t>Position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berfungs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meng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le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huru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f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erdasa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koordina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X.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both"/>
        <w:ind w:left="118" w:right="3004"/>
      </w:pP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1"/>
          <w:w w:val="13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b/>
          <w:spacing w:val="0"/>
          <w:w w:val="100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b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b/>
          <w:spacing w:val="-6"/>
          <w:w w:val="100"/>
          <w:sz w:val="20"/>
          <w:szCs w:val="20"/>
        </w:rPr>
        <w:t>Position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berfungs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meng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le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huru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f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erdasa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koordina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both"/>
        <w:ind w:left="118" w:right="5127"/>
      </w:pP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1"/>
          <w:w w:val="13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b/>
          <w:spacing w:val="-6"/>
          <w:w w:val="100"/>
          <w:sz w:val="20"/>
          <w:szCs w:val="20"/>
        </w:rPr>
        <w:t>Width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berfungs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meng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leba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huruf.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both"/>
        <w:ind w:left="118" w:right="5006"/>
      </w:pP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1"/>
          <w:w w:val="13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b/>
          <w:spacing w:val="-6"/>
          <w:w w:val="100"/>
          <w:sz w:val="20"/>
          <w:szCs w:val="20"/>
        </w:rPr>
        <w:t>Heigh</w:t>
      </w:r>
      <w:r>
        <w:rPr>
          <w:rFonts w:cs="Palatino Linotype" w:hAnsi="Palatino Linotype" w:eastAsia="Palatino Linotype" w:ascii="Palatino Linotype"/>
          <w:b/>
          <w:spacing w:val="-5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berfungs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meng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tingg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huruf.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both"/>
        <w:spacing w:lineRule="exact" w:line="260"/>
        <w:ind w:left="118" w:right="3891"/>
      </w:pP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1"/>
          <w:w w:val="13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b/>
          <w:spacing w:val="-6"/>
          <w:w w:val="100"/>
          <w:sz w:val="20"/>
          <w:szCs w:val="20"/>
        </w:rPr>
        <w:t>Rotation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berfungs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meng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rot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si/perputar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huruf.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301" w:right="3298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9.45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Tran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form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6"/>
          <w:szCs w:val="26"/>
        </w:rPr>
        <w:jc w:val="left"/>
        <w:spacing w:before="14" w:lineRule="exact" w:line="300"/>
        <w:ind w:left="118"/>
      </w:pP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Memanfaatkan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Styles</w:t>
      </w:r>
      <w:r>
        <w:rPr>
          <w:rFonts w:cs="Verdana" w:hAnsi="Verdana" w:eastAsia="Verdana" w:ascii="Verdana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1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bagus,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selain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anual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persatu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property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iliki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text,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pula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aatkan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style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disediakan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text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bagus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instant.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Keti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tex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menggunaka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Typ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Tool.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556.09pt;width:445.6pt;height:50.2pt;mso-position-horizontal-relative:page;mso-position-vertical-relative:page;z-index:-2404" coordorigin="1673,11122" coordsize="8912,1004">
            <v:shape type="#_x0000_t75" style="position:absolute;left:5892;top:11156;width:460;height:380">
              <v:imagedata o:title="" r:id="rId54"/>
            </v:shape>
            <v:shape style="position:absolute;left:1679;top:11132;width:8886;height:0" coordorigin="1679,11132" coordsize="8886,0" path="m1679,11132l10565,11132e" filled="f" stroked="t" strokeweight="0.58pt" strokecolor="#000000">
              <v:path arrowok="t"/>
            </v:shape>
            <v:shape style="position:absolute;left:10555;top:11132;width:10;height:0" coordorigin="10555,11132" coordsize="10,0" path="m10555,11132l10565,11132e" filled="f" stroked="t" strokeweight="0.58pt" strokecolor="#000000">
              <v:path arrowok="t"/>
            </v:shape>
            <v:shape style="position:absolute;left:10565;top:11137;width:0;height:624" coordorigin="10565,11137" coordsize="0,624" path="m10565,11137l10565,11761e" filled="f" stroked="t" strokeweight="1.06pt" strokecolor="#000000">
              <v:path arrowok="t"/>
            </v:shape>
            <v:shape style="position:absolute;left:1688;top:12101;width:8867;height:0" coordorigin="1688,12101" coordsize="8867,0" path="m1688,12101l10555,12101e" filled="f" stroked="t" strokeweight="1.06pt" strokecolor="#000000">
              <v:path arrowok="t"/>
            </v:shape>
            <v:shape style="position:absolute;left:10565;top:12101;width:10;height:0" coordorigin="10565,12101" coordsize="10,0" path="m10565,12101l10574,12101e" filled="f" stroked="t" strokeweight="1.06pt" strokecolor="#000000">
              <v:path arrowok="t"/>
            </v:shape>
            <v:shape style="position:absolute;left:10555;top:12096;width:10;height:0" coordorigin="10555,12096" coordsize="10,0" path="m10555,12096l10565,12096e" filled="f" stroked="t" strokeweight="0.58pt" strokecolor="#000000">
              <v:path arrowok="t"/>
            </v:shape>
            <v:shape style="position:absolute;left:10555;top:12096;width:10;height:0" coordorigin="10555,12096" coordsize="10,0" path="m10555,12096l10565,12096e" filled="f" stroked="t" strokeweight="0.58pt" strokecolor="#000000">
              <v:path arrowok="t"/>
            </v:shape>
            <v:shape style="position:absolute;left:1684;top:11128;width:0;height:973" coordorigin="1684,11128" coordsize="0,973" path="m1684,11128l1684,12101e" filled="f" stroked="t" strokeweight="0.58pt" strokecolor="#000000">
              <v:path arrowok="t"/>
            </v:shape>
            <v:shape style="position:absolute;left:10565;top:11761;width:0;height:354" coordorigin="10565,11761" coordsize="0,354" path="m10565,11761l10565,12115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363.25pt;width:445.6pt;height:79.24pt;mso-position-horizontal-relative:page;mso-position-vertical-relative:page;z-index:-2405" coordorigin="1673,7265" coordsize="8912,1585">
            <v:shape type="#_x0000_t75" style="position:absolute;left:4162;top:7301;width:3920;height:960">
              <v:imagedata o:title="" r:id="rId55"/>
            </v:shape>
            <v:shape style="position:absolute;left:1679;top:7276;width:8886;height:0" coordorigin="1679,7276" coordsize="8886,0" path="m1679,7276l10565,7276e" filled="f" stroked="t" strokeweight="0.58pt" strokecolor="#000000">
              <v:path arrowok="t"/>
            </v:shape>
            <v:shape style="position:absolute;left:10555;top:7276;width:10;height:0" coordorigin="10555,7276" coordsize="10,0" path="m10555,7276l10565,7276e" filled="f" stroked="t" strokeweight="0.58pt" strokecolor="#000000">
              <v:path arrowok="t"/>
            </v:shape>
            <v:shape style="position:absolute;left:10565;top:7280;width:0;height:1205" coordorigin="10565,7280" coordsize="0,1205" path="m10565,7280l10565,8485e" filled="f" stroked="t" strokeweight="1.06pt" strokecolor="#000000">
              <v:path arrowok="t"/>
            </v:shape>
            <v:shape style="position:absolute;left:1688;top:8825;width:8867;height:0" coordorigin="1688,8825" coordsize="8867,0" path="m1688,8825l10555,8825e" filled="f" stroked="t" strokeweight="1.06pt" strokecolor="#000000">
              <v:path arrowok="t"/>
            </v:shape>
            <v:shape style="position:absolute;left:10565;top:8825;width:10;height:0" coordorigin="10565,8825" coordsize="10,0" path="m10565,8825l10574,8825e" filled="f" stroked="t" strokeweight="1.06pt" strokecolor="#000000">
              <v:path arrowok="t"/>
            </v:shape>
            <v:shape style="position:absolute;left:10555;top:8820;width:10;height:0" coordorigin="10555,8820" coordsize="10,0" path="m10555,8820l10565,8820e" filled="f" stroked="t" strokeweight="0.58pt" strokecolor="#000000">
              <v:path arrowok="t"/>
            </v:shape>
            <v:shape style="position:absolute;left:10555;top:8820;width:10;height:0" coordorigin="10555,8820" coordsize="10,0" path="m10555,8820l10565,8820e" filled="f" stroked="t" strokeweight="0.58pt" strokecolor="#000000">
              <v:path arrowok="t"/>
            </v:shape>
            <v:shape style="position:absolute;left:1684;top:7271;width:0;height:1554" coordorigin="1684,7271" coordsize="0,1554" path="m1684,7271l1684,8825e" filled="f" stroked="t" strokeweight="0.58pt" strokecolor="#000000">
              <v:path arrowok="t"/>
            </v:shape>
            <v:shape style="position:absolute;left:10565;top:8485;width:0;height:354" coordorigin="10565,8485" coordsize="0,354" path="m10565,8485l10565,8839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210.37pt;width:445.6pt;height:121.24pt;mso-position-horizontal-relative:page;mso-position-vertical-relative:page;z-index:-2406" coordorigin="1673,4207" coordsize="8912,2425">
            <v:shape type="#_x0000_t75" style="position:absolute;left:3230;top:4242;width:5783;height:1801">
              <v:imagedata o:title="" r:id="rId56"/>
            </v:shape>
            <v:shape style="position:absolute;left:1679;top:4218;width:8886;height:0" coordorigin="1679,4218" coordsize="8886,0" path="m1679,4218l10565,4218e" filled="f" stroked="t" strokeweight="0.58pt" strokecolor="#000000">
              <v:path arrowok="t"/>
            </v:shape>
            <v:shape style="position:absolute;left:10555;top:4218;width:10;height:0" coordorigin="10555,4218" coordsize="10,0" path="m10555,4218l10565,4218e" filled="f" stroked="t" strokeweight="0.58pt" strokecolor="#000000">
              <v:path arrowok="t"/>
            </v:shape>
            <v:shape style="position:absolute;left:10565;top:4223;width:0;height:2044" coordorigin="10565,4223" coordsize="0,2044" path="m10565,4223l10565,6266e" filled="f" stroked="t" strokeweight="1.06pt" strokecolor="#000000">
              <v:path arrowok="t"/>
            </v:shape>
            <v:shape style="position:absolute;left:1688;top:6607;width:8867;height:0" coordorigin="1688,6607" coordsize="8867,0" path="m1688,6607l10555,6607e" filled="f" stroked="t" strokeweight="1.06pt" strokecolor="#000000">
              <v:path arrowok="t"/>
            </v:shape>
            <v:shape style="position:absolute;left:10565;top:6607;width:10;height:0" coordorigin="10565,6607" coordsize="10,0" path="m10565,6607l10574,6607e" filled="f" stroked="t" strokeweight="1.06pt" strokecolor="#000000">
              <v:path arrowok="t"/>
            </v:shape>
            <v:shape style="position:absolute;left:10555;top:6602;width:10;height:0" coordorigin="10555,6602" coordsize="10,0" path="m10555,6602l10565,6602e" filled="f" stroked="t" strokeweight="0.58pt" strokecolor="#000000">
              <v:path arrowok="t"/>
            </v:shape>
            <v:shape style="position:absolute;left:10555;top:6602;width:10;height:0" coordorigin="10555,6602" coordsize="10,0" path="m10555,6602l10565,6602e" filled="f" stroked="t" strokeweight="0.58pt" strokecolor="#000000">
              <v:path arrowok="t"/>
            </v:shape>
            <v:shape style="position:absolute;left:1684;top:4213;width:0;height:2394" coordorigin="1684,4213" coordsize="0,2394" path="m1684,4213l1684,6607e" filled="f" stroked="t" strokeweight="0.58pt" strokecolor="#000000">
              <v:path arrowok="t"/>
            </v:shape>
            <v:shape style="position:absolute;left:10565;top:6266;width:0;height:355" coordorigin="10565,6266" coordsize="0,355" path="m10565,6266l10565,6622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86.26pt;mso-position-horizontal-relative:page;mso-position-vertical-relative:page;z-index:-2407" coordorigin="1673,1444" coordsize="8912,1725">
            <v:shape type="#_x0000_t75" style="position:absolute;left:3742;top:1480;width:4759;height:1100">
              <v:imagedata o:title="" r:id="rId57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1344" coordorigin="10565,1459" coordsize="0,1344" path="m10565,1459l10565,2803e" filled="f" stroked="t" strokeweight="1.06pt" strokecolor="#000000">
              <v:path arrowok="t"/>
            </v:shape>
            <v:shape style="position:absolute;left:1688;top:3144;width:8867;height:0" coordorigin="1688,3144" coordsize="8867,0" path="m1688,3144l10555,3144e" filled="f" stroked="t" strokeweight="1.06pt" strokecolor="#000000">
              <v:path arrowok="t"/>
            </v:shape>
            <v:shape style="position:absolute;left:10565;top:3144;width:10;height:0" coordorigin="10565,3144" coordsize="10,0" path="m10565,3144l10574,3144e" filled="f" stroked="t" strokeweight="1.06pt" strokecolor="#000000">
              <v:path arrowok="t"/>
            </v:shape>
            <v:shape style="position:absolute;left:10555;top:3139;width:10;height:0" coordorigin="10555,3139" coordsize="10,0" path="m10555,3139l10565,3139e" filled="f" stroked="t" strokeweight="0.58pt" strokecolor="#000000">
              <v:path arrowok="t"/>
            </v:shape>
            <v:shape style="position:absolute;left:10555;top:3139;width:10;height:0" coordorigin="10555,3139" coordsize="10,0" path="m10555,3139l10565,3139e" filled="f" stroked="t" strokeweight="0.58pt" strokecolor="#000000">
              <v:path arrowok="t"/>
            </v:shape>
            <v:shape style="position:absolute;left:1684;top:1450;width:0;height:1694" coordorigin="1684,1450" coordsize="0,1694" path="m1684,1450l1684,3144e" filled="f" stroked="t" strokeweight="0.58pt" strokecolor="#000000">
              <v:path arrowok="t"/>
            </v:shape>
            <v:shape style="position:absolute;left:10565;top:2803;width:0;height:355" coordorigin="10565,2803" coordsize="0,355" path="m10565,2803l10565,3158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590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9.46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x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ebelum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diapli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St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les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tex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tersebut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sat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styl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berad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Styles.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713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9.47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Berbagai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pilihan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x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St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les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mpila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engalam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perubahan.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630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9.48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x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telah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diapli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St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les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8"/>
          <w:szCs w:val="28"/>
        </w:rPr>
        <w:jc w:val="left"/>
        <w:spacing w:before="9" w:lineRule="exact" w:line="320"/>
        <w:ind w:left="118"/>
      </w:pP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Menggunakan</w:t>
      </w:r>
      <w:r>
        <w:rPr>
          <w:rFonts w:cs="Verdana" w:hAnsi="Verdana" w:eastAsia="Verdana" w:ascii="Verdana"/>
          <w:b/>
          <w:spacing w:val="-22"/>
          <w:w w:val="100"/>
          <w:position w:val="-2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Template</w:t>
      </w:r>
      <w:r>
        <w:rPr>
          <w:rFonts w:cs="Verdana" w:hAnsi="Verdana" w:eastAsia="Verdana" w:ascii="Verdana"/>
          <w:spacing w:val="0"/>
          <w:w w:val="100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360"/>
        <w:ind w:left="118" w:right="7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Adobe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Designer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enyediakan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banyak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plate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gunakan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bagus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instant.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Templ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sebela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Adob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Titl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Designer.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351" w:right="3348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9.49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Tombol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Templates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kota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dialo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Templ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Expan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sat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temp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ada.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pict>
          <v:group style="position:absolute;margin-left:83.65pt;margin-top:505.15pt;width:445.6pt;height:166.24pt;mso-position-horizontal-relative:page;mso-position-vertical-relative:page;z-index:-2401" coordorigin="1673,10103" coordsize="8912,3325">
            <v:shape type="#_x0000_t75" style="position:absolute;left:4321;top:10139;width:3601;height:2700">
              <v:imagedata o:title="" r:id="rId58"/>
            </v:shape>
            <v:shape style="position:absolute;left:1679;top:10114;width:8886;height:0" coordorigin="1679,10114" coordsize="8886,0" path="m1679,10114l10565,10114e" filled="f" stroked="t" strokeweight="0.58pt" strokecolor="#000000">
              <v:path arrowok="t"/>
            </v:shape>
            <v:shape style="position:absolute;left:10555;top:10114;width:10;height:0" coordorigin="10555,10114" coordsize="10,0" path="m10555,10114l10565,10114e" filled="f" stroked="t" strokeweight="0.58pt" strokecolor="#000000">
              <v:path arrowok="t"/>
            </v:shape>
            <v:shape style="position:absolute;left:10565;top:10118;width:0;height:2945" coordorigin="10565,10118" coordsize="0,2945" path="m10565,10118l10565,13063e" filled="f" stroked="t" strokeweight="1.06pt" strokecolor="#000000">
              <v:path arrowok="t"/>
            </v:shape>
            <v:shape style="position:absolute;left:1688;top:13403;width:8867;height:0" coordorigin="1688,13403" coordsize="8867,0" path="m1688,13403l10555,13403e" filled="f" stroked="t" strokeweight="1.06pt" strokecolor="#000000">
              <v:path arrowok="t"/>
            </v:shape>
            <v:shape style="position:absolute;left:10565;top:13403;width:10;height:0" coordorigin="10565,13403" coordsize="10,0" path="m10565,13403l10574,13403e" filled="f" stroked="t" strokeweight="1.06pt" strokecolor="#000000">
              <v:path arrowok="t"/>
            </v:shape>
            <v:shape style="position:absolute;left:10555;top:13398;width:10;height:0" coordorigin="10555,13398" coordsize="10,0" path="m10555,13398l10565,13398e" filled="f" stroked="t" strokeweight="0.58pt" strokecolor="#000000">
              <v:path arrowok="t"/>
            </v:shape>
            <v:shape style="position:absolute;left:10555;top:13398;width:10;height:0" coordorigin="10555,13398" coordsize="10,0" path="m10555,13398l10565,13398e" filled="f" stroked="t" strokeweight="0.58pt" strokecolor="#000000">
              <v:path arrowok="t"/>
            </v:shape>
            <v:shape style="position:absolute;left:1684;top:10109;width:0;height:3294" coordorigin="1684,10109" coordsize="0,3294" path="m1684,10109l1684,13403e" filled="f" stroked="t" strokeweight="0.58pt" strokecolor="#000000">
              <v:path arrowok="t"/>
            </v:shape>
            <v:shape style="position:absolute;left:10565;top:13063;width:0;height:354" coordorigin="10565,13063" coordsize="0,354" path="m10565,13063l10565,13417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324.31pt;width:445.6pt;height:149.2pt;mso-position-horizontal-relative:page;mso-position-vertical-relative:page;z-index:-2402" coordorigin="1673,6486" coordsize="8912,2984">
            <v:shape type="#_x0000_t75" style="position:absolute;left:4553;top:6522;width:3137;height:2359">
              <v:imagedata o:title="" r:id="rId59"/>
            </v:shape>
            <v:shape style="position:absolute;left:1679;top:6497;width:8886;height:0" coordorigin="1679,6497" coordsize="8886,0" path="m1679,6497l10565,6497e" filled="f" stroked="t" strokeweight="0.58pt" strokecolor="#000000">
              <v:path arrowok="t"/>
            </v:shape>
            <v:shape style="position:absolute;left:10555;top:6497;width:10;height:0" coordorigin="10555,6497" coordsize="10,0" path="m10555,6497l10565,6497e" filled="f" stroked="t" strokeweight="0.58pt" strokecolor="#000000">
              <v:path arrowok="t"/>
            </v:shape>
            <v:shape style="position:absolute;left:10565;top:6502;width:0;height:2603" coordorigin="10565,6502" coordsize="0,2603" path="m10565,6502l10565,9104e" filled="f" stroked="t" strokeweight="1.06pt" strokecolor="#000000">
              <v:path arrowok="t"/>
            </v:shape>
            <v:shape style="position:absolute;left:1688;top:9445;width:8867;height:0" coordorigin="1688,9445" coordsize="8867,0" path="m1688,9445l10555,9445e" filled="f" stroked="t" strokeweight="1.06pt" strokecolor="#000000">
              <v:path arrowok="t"/>
            </v:shape>
            <v:shape style="position:absolute;left:10565;top:9445;width:10;height:0" coordorigin="10565,9445" coordsize="10,0" path="m10565,9445l10574,9445e" filled="f" stroked="t" strokeweight="1.06pt" strokecolor="#000000">
              <v:path arrowok="t"/>
            </v:shape>
            <v:shape style="position:absolute;left:10555;top:9440;width:10;height:0" coordorigin="10555,9440" coordsize="10,0" path="m10555,9440l10565,9440e" filled="f" stroked="t" strokeweight="0.58pt" strokecolor="#000000">
              <v:path arrowok="t"/>
            </v:shape>
            <v:shape style="position:absolute;left:10555;top:9440;width:10;height:0" coordorigin="10555,9440" coordsize="10,0" path="m10555,9440l10565,9440e" filled="f" stroked="t" strokeweight="0.58pt" strokecolor="#000000">
              <v:path arrowok="t"/>
            </v:shape>
            <v:shape style="position:absolute;left:1684;top:6492;width:0;height:2953" coordorigin="1684,6492" coordsize="0,2953" path="m1684,6492l1684,9445e" filled="f" stroked="t" strokeweight="0.58pt" strokecolor="#000000">
              <v:path arrowok="t"/>
            </v:shape>
            <v:shape style="position:absolute;left:10565;top:9104;width:0;height:355" coordorigin="10565,9104" coordsize="0,355" path="m10565,9104l10565,9460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94.2pt;mso-position-horizontal-relative:page;mso-position-vertical-relative:page;z-index:-2403" coordorigin="1673,1444" coordsize="8912,3884">
            <v:shape type="#_x0000_t75" style="position:absolute;left:4102;top:1478;width:4040;height:3260">
              <v:imagedata o:title="" r:id="rId60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3504" coordorigin="10565,1459" coordsize="0,3504" path="m10565,1459l10565,4963e" filled="f" stroked="t" strokeweight="1.06pt" strokecolor="#000000">
              <v:path arrowok="t"/>
            </v:shape>
            <v:shape style="position:absolute;left:1688;top:5303;width:8867;height:0" coordorigin="1688,5303" coordsize="8867,0" path="m1688,5303l10555,5303e" filled="f" stroked="t" strokeweight="1.06pt" strokecolor="#000000">
              <v:path arrowok="t"/>
            </v:shape>
            <v:shape style="position:absolute;left:10565;top:5303;width:10;height:0" coordorigin="10565,5303" coordsize="10,0" path="m10565,5303l10574,5303e" filled="f" stroked="t" strokeweight="1.06pt" strokecolor="#000000">
              <v:path arrowok="t"/>
            </v:shape>
            <v:shape style="position:absolute;left:10555;top:5298;width:10;height:0" coordorigin="10555,5298" coordsize="10,0" path="m10555,5298l10565,5298e" filled="f" stroked="t" strokeweight="0.58pt" strokecolor="#000000">
              <v:path arrowok="t"/>
            </v:shape>
            <v:shape style="position:absolute;left:10555;top:5298;width:10;height:0" coordorigin="10555,5298" coordsize="10,0" path="m10555,5298l10565,5298e" filled="f" stroked="t" strokeweight="0.58pt" strokecolor="#000000">
              <v:path arrowok="t"/>
            </v:shape>
            <v:shape style="position:absolute;left:1684;top:1450;width:0;height:3853" coordorigin="1684,1450" coordsize="0,3853" path="m1684,1450l1684,5303e" filled="f" stroked="t" strokeweight="0.58pt" strokecolor="#000000">
              <v:path arrowok="t"/>
            </v:shape>
            <v:shape style="position:absolute;left:10565;top:4963;width:0;height:354" coordorigin="10565,4963" coordsize="0,354" path="m10565,4963l10565,5317e" filled="f" stroked="t" strokeweight="1.06pt" strokecolor="#000000">
              <v:path arrowok="t"/>
            </v:shape>
            <w10:wrap type="none"/>
          </v:group>
        </w:pict>
      </w: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191" w:right="3149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9.50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Kotak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dialog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Templates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Appl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engaplikasika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temp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title.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4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mpilanny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ini.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878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9.51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pengaplikasian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template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5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Selanjutny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kit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dapa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melakuka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perub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tex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menggunaka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Typ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Tool.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/>
        <w:ind w:left="3146" w:right="3103"/>
        <w:sectPr>
          <w:pgMar w:header="734" w:footer="712" w:top="920" w:bottom="280" w:left="1680" w:right="1720"/>
          <w:pgSz w:w="12240" w:h="15840"/>
        </w:sectPr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9.52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perubahan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te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x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585.55pt;width:445.6pt;height:134.2pt;mso-position-horizontal-relative:page;mso-position-vertical-relative:page;z-index:-2399" coordorigin="1673,11711" coordsize="8912,2684">
            <v:shape type="#_x0000_t75" style="position:absolute;left:4572;top:11746;width:3098;height:2059">
              <v:imagedata o:title="" r:id="rId61"/>
            </v:shape>
            <v:shape style="position:absolute;left:1679;top:11722;width:8886;height:0" coordorigin="1679,11722" coordsize="8886,0" path="m1679,11722l10565,11722e" filled="f" stroked="t" strokeweight="0.58pt" strokecolor="#000000">
              <v:path arrowok="t"/>
            </v:shape>
            <v:shape style="position:absolute;left:10555;top:11722;width:10;height:0" coordorigin="10555,11722" coordsize="10,0" path="m10555,11722l10565,11722e" filled="f" stroked="t" strokeweight="0.58pt" strokecolor="#000000">
              <v:path arrowok="t"/>
            </v:shape>
            <v:shape style="position:absolute;left:10565;top:11726;width:0;height:2303" coordorigin="10565,11726" coordsize="0,2303" path="m10565,11726l10565,14029e" filled="f" stroked="t" strokeweight="1.06pt" strokecolor="#000000">
              <v:path arrowok="t"/>
            </v:shape>
            <v:shape style="position:absolute;left:1688;top:14370;width:8867;height:0" coordorigin="1688,14370" coordsize="8867,0" path="m1688,14370l10555,14370e" filled="f" stroked="t" strokeweight="1.06pt" strokecolor="#000000">
              <v:path arrowok="t"/>
            </v:shape>
            <v:shape style="position:absolute;left:10565;top:14370;width:10;height:0" coordorigin="10565,14370" coordsize="10,0" path="m10565,14370l10574,14370e" filled="f" stroked="t" strokeweight="1.06pt" strokecolor="#000000">
              <v:path arrowok="t"/>
            </v:shape>
            <v:shape style="position:absolute;left:10555;top:14365;width:10;height:0" coordorigin="10555,14365" coordsize="10,0" path="m10555,14365l10565,14365e" filled="f" stroked="t" strokeweight="0.58pt" strokecolor="#000000">
              <v:path arrowok="t"/>
            </v:shape>
            <v:shape style="position:absolute;left:10555;top:14365;width:10;height:0" coordorigin="10555,14365" coordsize="10,0" path="m10555,14365l10565,14365e" filled="f" stroked="t" strokeweight="0.58pt" strokecolor="#000000">
              <v:path arrowok="t"/>
            </v:shape>
            <v:shape style="position:absolute;left:1684;top:11717;width:0;height:2653" coordorigin="1684,11717" coordsize="0,2653" path="m1684,11717l1684,14370e" filled="f" stroked="t" strokeweight="0.58pt" strokecolor="#000000">
              <v:path arrowok="t"/>
            </v:shape>
            <v:shape style="position:absolute;left:10565;top:14029;width:0;height:355" coordorigin="10565,14029" coordsize="0,355" path="m10565,14029l10565,14384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210.19pt;width:445.6pt;height:200.14pt;mso-position-horizontal-relative:page;mso-position-vertical-relative:page;z-index:-2400" coordorigin="1673,4204" coordsize="8912,4003">
            <v:shape type="#_x0000_t75" style="position:absolute;left:4451;top:4240;width:3341;height:3378">
              <v:imagedata o:title="" r:id="rId62"/>
            </v:shape>
            <v:shape style="position:absolute;left:1679;top:4214;width:8886;height:0" coordorigin="1679,4214" coordsize="8886,0" path="m1679,4214l10565,4214e" filled="f" stroked="t" strokeweight="0.58pt" strokecolor="#000000">
              <v:path arrowok="t"/>
            </v:shape>
            <v:shape style="position:absolute;left:10555;top:4214;width:10;height:0" coordorigin="10555,4214" coordsize="10,0" path="m10555,4214l10565,4214e" filled="f" stroked="t" strokeweight="0.58pt" strokecolor="#000000">
              <v:path arrowok="t"/>
            </v:shape>
            <v:shape style="position:absolute;left:10565;top:4219;width:0;height:3623" coordorigin="10565,4219" coordsize="0,3623" path="m10565,4219l10565,7842e" filled="f" stroked="t" strokeweight="1.06pt" strokecolor="#000000">
              <v:path arrowok="t"/>
            </v:shape>
            <v:shape style="position:absolute;left:1684;top:4210;width:0;height:3972" coordorigin="1684,4210" coordsize="0,3972" path="m1684,4210l1684,8182e" filled="f" stroked="t" strokeweight="0.58pt" strokecolor="#000000">
              <v:path arrowok="t"/>
            </v:shape>
            <v:shape style="position:absolute;left:1688;top:8182;width:8867;height:0" coordorigin="1688,8182" coordsize="8867,0" path="m1688,8182l10555,8182e" filled="f" stroked="t" strokeweight="1.06pt" strokecolor="#000000">
              <v:path arrowok="t"/>
            </v:shape>
            <v:shape style="position:absolute;left:10565;top:8182;width:10;height:0" coordorigin="10565,8182" coordsize="10,0" path="m10565,8182l10574,8182e" filled="f" stroked="t" strokeweight="1.06pt" strokecolor="#000000">
              <v:path arrowok="t"/>
            </v:shape>
            <v:shape style="position:absolute;left:10555;top:8177;width:10;height:0" coordorigin="10555,8177" coordsize="10,0" path="m10555,8177l10565,8177e" filled="f" stroked="t" strokeweight="0.58pt" strokecolor="#000000">
              <v:path arrowok="t"/>
            </v:shape>
            <v:shape style="position:absolute;left:10555;top:8177;width:10;height:0" coordorigin="10555,8177" coordsize="10,0" path="m10555,8177l10565,8177e" filled="f" stroked="t" strokeweight="0.58pt" strokecolor="#000000">
              <v:path arrowok="t"/>
            </v:shape>
            <v:shape style="position:absolute;left:10565;top:7842;width:0;height:354" coordorigin="10565,7842" coordsize="0,354" path="m10565,7842l10565,8196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8"/>
          <w:szCs w:val="28"/>
        </w:rPr>
        <w:jc w:val="both"/>
        <w:spacing w:before="9"/>
        <w:ind w:left="118" w:right="6477"/>
      </w:pP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Mengedit</w:t>
      </w:r>
      <w:r>
        <w:rPr>
          <w:rFonts w:cs="Verdana" w:hAnsi="Verdana" w:eastAsia="Verdana" w:ascii="Verdana"/>
          <w:b/>
          <w:spacing w:val="-14"/>
          <w:w w:val="100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Title</w:t>
      </w:r>
      <w:r>
        <w:rPr>
          <w:rFonts w:cs="Verdana" w:hAnsi="Verdana" w:eastAsia="Verdana" w:ascii="Verdana"/>
          <w:spacing w:val="0"/>
          <w:w w:val="100"/>
          <w:sz w:val="28"/>
          <w:szCs w:val="28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400"/>
        <w:ind w:left="118" w:right="7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suatu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saat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ungkin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erasa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perlu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engedit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telah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elakukan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sudah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caranya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klik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kali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indow,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Designer.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elakukan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perubahan-perubahan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Designer.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832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9.53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Nama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title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Proje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8"/>
          <w:szCs w:val="28"/>
        </w:rPr>
        <w:jc w:val="left"/>
        <w:spacing w:before="9" w:lineRule="exact" w:line="320"/>
        <w:ind w:left="118"/>
      </w:pP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Membuat</w:t>
      </w:r>
      <w:r>
        <w:rPr>
          <w:rFonts w:cs="Verdana" w:hAnsi="Verdana" w:eastAsia="Verdana" w:ascii="Verdana"/>
          <w:b/>
          <w:spacing w:val="-15"/>
          <w:w w:val="100"/>
          <w:position w:val="-2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Credit</w:t>
      </w:r>
      <w:r>
        <w:rPr>
          <w:rFonts w:cs="Verdana" w:hAnsi="Verdana" w:eastAsia="Verdana" w:ascii="Verdana"/>
          <w:b/>
          <w:spacing w:val="-9"/>
          <w:w w:val="100"/>
          <w:position w:val="-2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Title</w:t>
      </w:r>
      <w:r>
        <w:rPr>
          <w:rFonts w:cs="Verdana" w:hAnsi="Verdana" w:eastAsia="Verdana" w:ascii="Verdana"/>
          <w:spacing w:val="0"/>
          <w:w w:val="100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18" w:right="7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Seringkali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televisi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berakhirnya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tayangan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text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berjalan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a-na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eran/artis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kru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terlibat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tayangan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tersebut,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text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inilah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credit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credit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tabs>
          <w:tab w:pos="820" w:val="left"/>
        </w:tabs>
        <w:jc w:val="left"/>
        <w:spacing w:before="16" w:lineRule="exact" w:line="400"/>
        <w:ind w:left="838" w:right="73" w:hanging="360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  <w:tab/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Susu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sebua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temp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inilah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nantiny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digunaka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sebaga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backgroun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title.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/>
        <w:ind w:left="2694"/>
        <w:sectPr>
          <w:pgMar w:header="734" w:footer="712" w:top="920" w:bottom="280" w:left="1680" w:right="1680"/>
          <w:pgSz w:w="12240" w:h="15840"/>
        </w:sectPr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9.54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Su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unan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di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Window</w:t>
      </w:r>
    </w:p>
    <w:p>
      <w:pPr>
        <w:rPr>
          <w:sz w:val="11"/>
          <w:szCs w:val="11"/>
        </w:rPr>
        <w:jc w:val="left"/>
        <w:spacing w:before="2" w:lineRule="exact" w:line="100"/>
      </w:pPr>
      <w:r>
        <w:pict>
          <v:group style="position:absolute;margin-left:83.65pt;margin-top:461.83pt;width:445.6pt;height:175.18pt;mso-position-horizontal-relative:page;mso-position-vertical-relative:page;z-index:-2396" coordorigin="1673,9237" coordsize="8912,3504">
            <v:shape type="#_x0000_t75" style="position:absolute;left:4232;top:9272;width:3779;height:2879">
              <v:imagedata o:title="" r:id="rId63"/>
            </v:shape>
            <v:shape style="position:absolute;left:1679;top:9247;width:8886;height:0" coordorigin="1679,9247" coordsize="8886,0" path="m1679,9247l10565,9247e" filled="f" stroked="t" strokeweight="0.58pt" strokecolor="#000000">
              <v:path arrowok="t"/>
            </v:shape>
            <v:shape style="position:absolute;left:10555;top:9247;width:10;height:0" coordorigin="10555,9247" coordsize="10,0" path="m10555,9247l10565,9247e" filled="f" stroked="t" strokeweight="0.58pt" strokecolor="#000000">
              <v:path arrowok="t"/>
            </v:shape>
            <v:shape style="position:absolute;left:10565;top:9252;width:0;height:3122" coordorigin="10565,9252" coordsize="0,3122" path="m10565,9252l10565,12374e" filled="f" stroked="t" strokeweight="1.06pt" strokecolor="#000000">
              <v:path arrowok="t"/>
            </v:shape>
            <v:shape style="position:absolute;left:1688;top:12715;width:8867;height:0" coordorigin="1688,12715" coordsize="8867,0" path="m1688,12715l10555,12715e" filled="f" stroked="t" strokeweight="1.06pt" strokecolor="#000000">
              <v:path arrowok="t"/>
            </v:shape>
            <v:shape style="position:absolute;left:10565;top:12715;width:10;height:0" coordorigin="10565,12715" coordsize="10,0" path="m10565,12715l10574,12715e" filled="f" stroked="t" strokeweight="1.06pt" strokecolor="#000000">
              <v:path arrowok="t"/>
            </v:shape>
            <v:shape style="position:absolute;left:10555;top:12710;width:10;height:0" coordorigin="10555,12710" coordsize="10,0" path="m10555,12710l10565,12710e" filled="f" stroked="t" strokeweight="0.58pt" strokecolor="#000000">
              <v:path arrowok="t"/>
            </v:shape>
            <v:shape style="position:absolute;left:10555;top:12710;width:10;height:0" coordorigin="10555,12710" coordsize="10,0" path="m10555,12710l10565,12710e" filled="f" stroked="t" strokeweight="0.58pt" strokecolor="#000000">
              <v:path arrowok="t"/>
            </v:shape>
            <v:shape style="position:absolute;left:1684;top:9242;width:0;height:3473" coordorigin="1684,9242" coordsize="0,3473" path="m1684,9242l1684,12715e" filled="f" stroked="t" strokeweight="0.58pt" strokecolor="#000000">
              <v:path arrowok="t"/>
            </v:shape>
            <v:shape style="position:absolute;left:10565;top:12374;width:0;height:355" coordorigin="10565,12374" coordsize="0,355" path="m10565,12374l10565,12730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248.77pt;width:445.6pt;height:181.36pt;mso-position-horizontal-relative:page;mso-position-vertical-relative:page;z-index:-2397" coordorigin="1673,4975" coordsize="8912,3627">
            <v:shape type="#_x0000_t75" style="position:absolute;left:4141;top:5011;width:3960;height:3002">
              <v:imagedata o:title="" r:id="rId64"/>
            </v:shape>
            <v:shape style="position:absolute;left:1679;top:4986;width:8886;height:0" coordorigin="1679,4986" coordsize="8886,0" path="m1679,4986l10565,4986e" filled="f" stroked="t" strokeweight="0.58pt" strokecolor="#000000">
              <v:path arrowok="t"/>
            </v:shape>
            <v:shape style="position:absolute;left:10555;top:4986;width:10;height:0" coordorigin="10555,4986" coordsize="10,0" path="m10555,4986l10565,4986e" filled="f" stroked="t" strokeweight="0.58pt" strokecolor="#000000">
              <v:path arrowok="t"/>
            </v:shape>
            <v:shape style="position:absolute;left:10565;top:4991;width:0;height:3247" coordorigin="10565,4991" coordsize="0,3247" path="m10565,4991l10565,8238e" filled="f" stroked="t" strokeweight="1.06pt" strokecolor="#000000">
              <v:path arrowok="t"/>
            </v:shape>
            <v:shape style="position:absolute;left:1688;top:8578;width:8867;height:0" coordorigin="1688,8578" coordsize="8867,0" path="m1688,8578l10555,8578e" filled="f" stroked="t" strokeweight="1.06pt" strokecolor="#000000">
              <v:path arrowok="t"/>
            </v:shape>
            <v:shape style="position:absolute;left:10565;top:8578;width:10;height:0" coordorigin="10565,8578" coordsize="10,0" path="m10565,8578l10574,8578e" filled="f" stroked="t" strokeweight="1.06pt" strokecolor="#000000">
              <v:path arrowok="t"/>
            </v:shape>
            <v:shape style="position:absolute;left:10555;top:8573;width:10;height:0" coordorigin="10555,8573" coordsize="10,0" path="m10555,8573l10565,8573e" filled="f" stroked="t" strokeweight="0.58pt" strokecolor="#000000">
              <v:path arrowok="t"/>
            </v:shape>
            <v:shape style="position:absolute;left:10555;top:8573;width:10;height:0" coordorigin="10555,8573" coordsize="10,0" path="m10555,8573l10565,8573e" filled="f" stroked="t" strokeweight="0.58pt" strokecolor="#000000">
              <v:path arrowok="t"/>
            </v:shape>
            <v:shape style="position:absolute;left:1684;top:4981;width:0;height:3596" coordorigin="1684,4981" coordsize="0,3596" path="m1684,4981l1684,8578e" filled="f" stroked="t" strokeweight="0.58pt" strokecolor="#000000">
              <v:path arrowok="t"/>
            </v:shape>
            <v:shape style="position:absolute;left:10565;top:8238;width:0;height:354" coordorigin="10565,8238" coordsize="0,354" path="m10565,8238l10565,8592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124.69pt;width:445.6pt;height:72.22pt;mso-position-horizontal-relative:page;mso-position-vertical-relative:page;z-index:-2398" coordorigin="1673,2494" coordsize="8912,1444">
            <v:shape type="#_x0000_t75" style="position:absolute;left:4771;top:2530;width:2700;height:820">
              <v:imagedata o:title="" r:id="rId65"/>
            </v:shape>
            <v:shape style="position:absolute;left:1679;top:2504;width:8886;height:0" coordorigin="1679,2504" coordsize="8886,0" path="m1679,2504l10565,2504e" filled="f" stroked="t" strokeweight="0.58pt" strokecolor="#000000">
              <v:path arrowok="t"/>
            </v:shape>
            <v:shape style="position:absolute;left:10555;top:2504;width:10;height:0" coordorigin="10555,2504" coordsize="10,0" path="m10555,2504l10565,2504e" filled="f" stroked="t" strokeweight="0.58pt" strokecolor="#000000">
              <v:path arrowok="t"/>
            </v:shape>
            <v:shape style="position:absolute;left:10565;top:2509;width:0;height:1063" coordorigin="10565,2509" coordsize="0,1063" path="m10565,2509l10565,3572e" filled="f" stroked="t" strokeweight="1.06pt" strokecolor="#000000">
              <v:path arrowok="t"/>
            </v:shape>
            <v:shape style="position:absolute;left:1688;top:3913;width:8867;height:0" coordorigin="1688,3913" coordsize="8867,0" path="m1688,3913l10555,3913e" filled="f" stroked="t" strokeweight="1.06pt" strokecolor="#000000">
              <v:path arrowok="t"/>
            </v:shape>
            <v:shape style="position:absolute;left:10565;top:3913;width:10;height:0" coordorigin="10565,3913" coordsize="10,0" path="m10565,3913l10574,3913e" filled="f" stroked="t" strokeweight="1.06pt" strokecolor="#000000">
              <v:path arrowok="t"/>
            </v:shape>
            <v:shape style="position:absolute;left:10555;top:3908;width:10;height:0" coordorigin="10555,3908" coordsize="10,0" path="m10555,3908l10565,3908e" filled="f" stroked="t" strokeweight="0.58pt" strokecolor="#000000">
              <v:path arrowok="t"/>
            </v:shape>
            <v:shape style="position:absolute;left:10555;top:3908;width:10;height:0" coordorigin="10555,3908" coordsize="10,0" path="m10555,3908l10565,3908e" filled="f" stroked="t" strokeweight="0.58pt" strokecolor="#000000">
              <v:path arrowok="t"/>
            </v:shape>
            <v:shape style="position:absolute;left:1684;top:2500;width:0;height:1414" coordorigin="1684,2500" coordsize="0,1414" path="m1684,2500l1684,3913e" filled="f" stroked="t" strokeweight="0.58pt" strokecolor="#000000">
              <v:path arrowok="t"/>
            </v:shape>
            <v:shape style="position:absolute;left:10565;top:3572;width:0;height:355" coordorigin="10565,3572" coordsize="0,355" path="m10565,3572l10565,3928e" filled="f" stroked="t" strokeweight="1.06pt" strokecolor="#000000">
              <v:path arrowok="t"/>
            </v:shape>
            <w10:wrap type="none"/>
          </v:group>
        </w:pict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Fil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&gt;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Ne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&gt;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Title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Adob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Titl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Designer.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Titl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Typ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menj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Roll.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024" w:right="3021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9.55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Perubahan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pilihan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Title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4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Selanjutny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4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keti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4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tex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3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4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3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4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menggunaka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Typ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Too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3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3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3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propert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3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text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8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menggunaka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Objec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Style.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922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9.56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Pengeti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x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5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menggunaka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Selectio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le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tex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menj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aga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kebawah.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326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9.57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Pengaturan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letak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x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mengguna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Sele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tion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Tool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6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tutu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2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jendel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Adob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2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Titl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2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Designer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2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Janga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lup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melakuka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penyimp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saj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dibua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nam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CREDIT.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7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nam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CREDI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Projec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8" w:lineRule="exact" w:line="140"/>
      </w:pPr>
      <w:r>
        <w:pict>
          <v:group style="position:absolute;margin-left:83.65pt;margin-top:508.15pt;width:445.6pt;height:143.2pt;mso-position-horizontal-relative:page;mso-position-vertical-relative:page;z-index:-2393" coordorigin="1673,10163" coordsize="8912,2864">
            <v:shape type="#_x0000_t75" style="position:absolute;left:4632;top:10199;width:2980;height:2239">
              <v:imagedata o:title="" r:id="rId66"/>
            </v:shape>
            <v:shape style="position:absolute;left:1679;top:10174;width:8886;height:0" coordorigin="1679,10174" coordsize="8886,0" path="m1679,10174l10565,10174e" filled="f" stroked="t" strokeweight="0.58pt" strokecolor="#000000">
              <v:path arrowok="t"/>
            </v:shape>
            <v:shape style="position:absolute;left:10555;top:10174;width:10;height:0" coordorigin="10555,10174" coordsize="10,0" path="m10555,10174l10565,10174e" filled="f" stroked="t" strokeweight="0.58pt" strokecolor="#000000">
              <v:path arrowok="t"/>
            </v:shape>
            <v:shape style="position:absolute;left:10565;top:10178;width:0;height:2483" coordorigin="10565,10178" coordsize="0,2483" path="m10565,10178l10565,12661e" filled="f" stroked="t" strokeweight="1.06pt" strokecolor="#000000">
              <v:path arrowok="t"/>
            </v:shape>
            <v:shape style="position:absolute;left:1688;top:13002;width:8867;height:0" coordorigin="1688,13002" coordsize="8867,0" path="m1688,13002l10555,13002e" filled="f" stroked="t" strokeweight="1.06pt" strokecolor="#000000">
              <v:path arrowok="t"/>
            </v:shape>
            <v:shape style="position:absolute;left:10565;top:13002;width:10;height:0" coordorigin="10565,13002" coordsize="10,0" path="m10565,13002l10574,13002e" filled="f" stroked="t" strokeweight="1.06pt" strokecolor="#000000">
              <v:path arrowok="t"/>
            </v:shape>
            <v:shape style="position:absolute;left:10555;top:12997;width:10;height:0" coordorigin="10555,12997" coordsize="10,0" path="m10555,12997l10565,12997e" filled="f" stroked="t" strokeweight="0.58pt" strokecolor="#000000">
              <v:path arrowok="t"/>
            </v:shape>
            <v:shape style="position:absolute;left:10555;top:12997;width:10;height:0" coordorigin="10555,12997" coordsize="10,0" path="m10555,12997l10565,12997e" filled="f" stroked="t" strokeweight="0.58pt" strokecolor="#000000">
              <v:path arrowok="t"/>
            </v:shape>
            <v:shape style="position:absolute;left:1684;top:10169;width:0;height:2833" coordorigin="1684,10169" coordsize="0,2833" path="m1684,10169l1684,13002e" filled="f" stroked="t" strokeweight="0.58pt" strokecolor="#000000">
              <v:path arrowok="t"/>
            </v:shape>
            <v:shape style="position:absolute;left:10565;top:12661;width:0;height:355" coordorigin="10565,12661" coordsize="0,355" path="m10565,12661l10565,13016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306.01pt;width:445.6pt;height:150.22pt;mso-position-horizontal-relative:page;mso-position-vertical-relative:page;z-index:-2394" coordorigin="1673,6120" coordsize="8912,3004">
            <v:shape type="#_x0000_t75" style="position:absolute;left:4321;top:6156;width:3600;height:2380">
              <v:imagedata o:title="" r:id="rId67"/>
            </v:shape>
            <v:shape style="position:absolute;left:1679;top:6131;width:8886;height:0" coordorigin="1679,6131" coordsize="8886,0" path="m1679,6131l10565,6131e" filled="f" stroked="t" strokeweight="0.58pt" strokecolor="#000000">
              <v:path arrowok="t"/>
            </v:shape>
            <v:shape style="position:absolute;left:10555;top:6131;width:10;height:0" coordorigin="10555,6131" coordsize="10,0" path="m10555,6131l10565,6131e" filled="f" stroked="t" strokeweight="0.58pt" strokecolor="#000000">
              <v:path arrowok="t"/>
            </v:shape>
            <v:shape style="position:absolute;left:10565;top:6136;width:0;height:2624" coordorigin="10565,6136" coordsize="0,2624" path="m10565,6136l10565,8760e" filled="f" stroked="t" strokeweight="1.06pt" strokecolor="#000000">
              <v:path arrowok="t"/>
            </v:shape>
            <v:shape style="position:absolute;left:1688;top:9100;width:8867;height:0" coordorigin="1688,9100" coordsize="8867,0" path="m1688,9100l10555,9100e" filled="f" stroked="t" strokeweight="1.06pt" strokecolor="#000000">
              <v:path arrowok="t"/>
            </v:shape>
            <v:shape style="position:absolute;left:10565;top:9100;width:10;height:0" coordorigin="10565,9100" coordsize="10,0" path="m10565,9100l10574,9100e" filled="f" stroked="t" strokeweight="1.06pt" strokecolor="#000000">
              <v:path arrowok="t"/>
            </v:shape>
            <v:shape style="position:absolute;left:10555;top:9095;width:10;height:0" coordorigin="10555,9095" coordsize="10,0" path="m10555,9095l10565,9095e" filled="f" stroked="t" strokeweight="0.58pt" strokecolor="#000000">
              <v:path arrowok="t"/>
            </v:shape>
            <v:shape style="position:absolute;left:10555;top:9095;width:10;height:0" coordorigin="10555,9095" coordsize="10,0" path="m10555,9095l10565,9095e" filled="f" stroked="t" strokeweight="0.58pt" strokecolor="#000000">
              <v:path arrowok="t"/>
            </v:shape>
            <v:shape style="position:absolute;left:1684;top:6126;width:0;height:2974" coordorigin="1684,6126" coordsize="0,2974" path="m1684,6126l1684,9100e" filled="f" stroked="t" strokeweight="0.58pt" strokecolor="#000000">
              <v:path arrowok="t"/>
            </v:shape>
            <v:shape style="position:absolute;left:10565;top:8760;width:0;height:354" coordorigin="10565,8760" coordsize="0,354" path="m10565,8760l10565,9114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202.18pt;mso-position-horizontal-relative:page;mso-position-vertical-relative:page;z-index:-2395" coordorigin="1673,1444" coordsize="8912,4044">
            <v:shape type="#_x0000_t75" style="position:absolute;left:4441;top:1480;width:3361;height:3419">
              <v:imagedata o:title="" r:id="rId68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3662" coordorigin="10565,1459" coordsize="0,3662" path="m10565,1459l10565,5122e" filled="f" stroked="t" strokeweight="1.06pt" strokecolor="#000000">
              <v:path arrowok="t"/>
            </v:shape>
            <v:shape style="position:absolute;left:1688;top:5462;width:8867;height:0" coordorigin="1688,5462" coordsize="8867,0" path="m1688,5462l10555,5462e" filled="f" stroked="t" strokeweight="1.06pt" strokecolor="#000000">
              <v:path arrowok="t"/>
            </v:shape>
            <v:shape style="position:absolute;left:10565;top:5462;width:10;height:0" coordorigin="10565,5462" coordsize="10,0" path="m10565,5462l10574,5462e" filled="f" stroked="t" strokeweight="1.06pt" strokecolor="#000000">
              <v:path arrowok="t"/>
            </v:shape>
            <v:shape style="position:absolute;left:10555;top:5458;width:10;height:0" coordorigin="10555,5458" coordsize="10,0" path="m10555,5458l10565,5458e" filled="f" stroked="t" strokeweight="0.58pt" strokecolor="#000000">
              <v:path arrowok="t"/>
            </v:shape>
            <v:shape style="position:absolute;left:10555;top:5458;width:10;height:0" coordorigin="10555,5458" coordsize="10,0" path="m10555,5458l10565,5458e" filled="f" stroked="t" strokeweight="0.58pt" strokecolor="#000000">
              <v:path arrowok="t"/>
            </v:shape>
            <v:shape style="position:absolute;left:1684;top:1450;width:0;height:4013" coordorigin="1684,1450" coordsize="0,4013" path="m1684,1450l1684,5462e" filled="f" stroked="t" strokeweight="0.58pt" strokecolor="#000000">
              <v:path arrowok="t"/>
            </v:shape>
            <v:shape style="position:absolute;left:10565;top:5122;width:0;height:355" coordorigin="10565,5122" coordsize="0,355" path="m10565,5122l10565,5477e" filled="f" stroked="t" strokeweight="1.06pt" strokecolor="#000000">
              <v:path arrowok="t"/>
            </v:shape>
            <w10:wrap type="none"/>
          </v:group>
        </w:pict>
      </w: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484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9.58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Title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CREDIT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Proje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8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susu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CREDI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letakka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019" w:right="3017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9.59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Su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unan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9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mpila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Sequenc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sepert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9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ini.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281" w:right="3279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9.60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Credit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Title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0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Kit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dapa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melakuka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koreks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duras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credi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menggunaka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too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Rippl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Edit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tetap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hal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838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berpengaru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duras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speed.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230.89pt;width:445.6pt;height:259.84pt;mso-position-horizontal-relative:page;mso-position-vertical-relative:page;z-index:-2392" coordorigin="1673,4618" coordsize="8912,5197">
            <v:shape type="#_x0000_t75" style="position:absolute;left:5692;top:4654;width:860;height:1360">
              <v:imagedata o:title="" r:id="rId69"/>
            </v:shape>
            <v:shape style="position:absolute;left:1679;top:4628;width:8886;height:0" coordorigin="1679,4628" coordsize="8886,0" path="m1679,4628l10565,4628e" filled="f" stroked="t" strokeweight="0.58pt" strokecolor="#000000">
              <v:path arrowok="t"/>
            </v:shape>
            <v:shape style="position:absolute;left:10555;top:4628;width:10;height:0" coordorigin="10555,4628" coordsize="10,0" path="m10555,4628l10565,4628e" filled="f" stroked="t" strokeweight="0.58pt" strokecolor="#000000">
              <v:path arrowok="t"/>
            </v:shape>
            <v:shape style="position:absolute;left:10565;top:4633;width:0;height:1604" coordorigin="10565,4633" coordsize="0,1604" path="m10565,4633l10565,6238e" filled="f" stroked="t" strokeweight="1.06pt" strokecolor="#000000">
              <v:path arrowok="t"/>
            </v:shape>
            <v:shape style="position:absolute;left:10565;top:6238;width:0;height:430" coordorigin="10565,6238" coordsize="0,430" path="m10565,6238l10565,6667e" filled="f" stroked="t" strokeweight="1.06pt" strokecolor="#000000">
              <v:path arrowok="t"/>
            </v:shape>
            <v:shape style="position:absolute;left:10565;top:6667;width:0;height:2783" coordorigin="10565,6667" coordsize="0,2783" path="m10565,6667l10565,9450e" filled="f" stroked="t" strokeweight="1.06pt" strokecolor="#000000">
              <v:path arrowok="t"/>
            </v:shape>
            <v:shape style="position:absolute;left:1688;top:9790;width:8867;height:0" coordorigin="1688,9790" coordsize="8867,0" path="m1688,9790l10555,9790e" filled="f" stroked="t" strokeweight="1.06pt" strokecolor="#000000">
              <v:path arrowok="t"/>
            </v:shape>
            <v:shape style="position:absolute;left:10565;top:9790;width:10;height:0" coordorigin="10565,9790" coordsize="10,0" path="m10565,9790l10574,9790e" filled="f" stroked="t" strokeweight="1.06pt" strokecolor="#000000">
              <v:path arrowok="t"/>
            </v:shape>
            <v:shape style="position:absolute;left:10555;top:9785;width:10;height:0" coordorigin="10555,9785" coordsize="10,0" path="m10555,9785l10565,9785e" filled="f" stroked="t" strokeweight="0.58pt" strokecolor="#000000">
              <v:path arrowok="t"/>
            </v:shape>
            <v:shape style="position:absolute;left:10555;top:9785;width:10;height:0" coordorigin="10555,9785" coordsize="10,0" path="m10555,9785l10565,9785e" filled="f" stroked="t" strokeweight="0.58pt" strokecolor="#000000">
              <v:path arrowok="t"/>
            </v:shape>
            <v:shape style="position:absolute;left:1684;top:4624;width:0;height:5166" coordorigin="1684,4624" coordsize="0,5166" path="m1684,4624l1684,9790e" filled="f" stroked="t" strokeweight="0.58pt" strokecolor="#000000">
              <v:path arrowok="t"/>
            </v:shape>
            <v:shape style="position:absolute;left:10565;top:9450;width:0;height:354" coordorigin="10565,9450" coordsize="0,354" path="m10565,9450l10565,9804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8"/>
          <w:szCs w:val="28"/>
        </w:rPr>
        <w:jc w:val="both"/>
        <w:spacing w:before="9"/>
        <w:ind w:left="118" w:right="6410"/>
      </w:pP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Membuat</w:t>
      </w:r>
      <w:r>
        <w:rPr>
          <w:rFonts w:cs="Verdana" w:hAnsi="Verdana" w:eastAsia="Verdana" w:ascii="Verdana"/>
          <w:b/>
          <w:spacing w:val="-15"/>
          <w:w w:val="100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Logo</w:t>
      </w:r>
      <w:r>
        <w:rPr>
          <w:rFonts w:cs="Verdana" w:hAnsi="Verdana" w:eastAsia="Verdana" w:ascii="Verdana"/>
          <w:spacing w:val="0"/>
          <w:w w:val="100"/>
          <w:sz w:val="28"/>
          <w:szCs w:val="28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18" w:right="7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Selain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berupa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text,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Adobe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berupa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bentuk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etri.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Dengan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bentuk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etri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disediakan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lalu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digabung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text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enyusunnya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logo.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5"/>
        <w:ind w:left="11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tersedia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Rectangle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Rounded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Corner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Rectangle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 w:lineRule="atLeast" w:line="400"/>
        <w:ind w:left="11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Clipped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Corner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Rectangle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Rounded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Rectangle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Ellipse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/>
        <w:ind w:left="3213" w:right="3209"/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9.61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tool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geometri</w:t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730"/>
      </w:pPr>
      <w:r>
        <w:pict>
          <v:shape type="#_x0000_t75" style="width:171.12pt;height:127.98pt">
            <v:imagedata o:title="" r:id="rId7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lineRule="exact" w:line="200"/>
        <w:ind w:left="1799" w:right="1797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9.62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logo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sederhana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yang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dibuat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menggunakan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tool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geometri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8"/>
          <w:szCs w:val="28"/>
        </w:rPr>
        <w:jc w:val="left"/>
        <w:spacing w:before="9" w:lineRule="exact" w:line="320"/>
        <w:ind w:left="118"/>
      </w:pP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Memasukkan</w:t>
      </w:r>
      <w:r>
        <w:rPr>
          <w:rFonts w:cs="Verdana" w:hAnsi="Verdana" w:eastAsia="Verdana" w:ascii="Verdana"/>
          <w:b/>
          <w:spacing w:val="-21"/>
          <w:w w:val="100"/>
          <w:position w:val="-2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Gambar</w:t>
      </w:r>
      <w:r>
        <w:rPr>
          <w:rFonts w:cs="Verdana" w:hAnsi="Verdana" w:eastAsia="Verdana" w:ascii="Verdana"/>
          <w:spacing w:val="0"/>
          <w:w w:val="100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asukkan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kana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Adob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Titl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Designer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‐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menu.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‐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Log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Inser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Logo.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543.31pt;width:445.6pt;height:164.32pt;mso-position-horizontal-relative:page;mso-position-vertical-relative:page;z-index:-2389" coordorigin="1673,10866" coordsize="8912,3286">
            <v:shape type="#_x0000_t75" style="position:absolute;left:4362;top:10902;width:3520;height:2662">
              <v:imagedata o:title="" r:id="rId71"/>
            </v:shape>
            <v:shape style="position:absolute;left:1679;top:10877;width:8886;height:0" coordorigin="1679,10877" coordsize="8886,0" path="m1679,10877l10565,10877e" filled="f" stroked="t" strokeweight="0.58pt" strokecolor="#000000">
              <v:path arrowok="t"/>
            </v:shape>
            <v:shape style="position:absolute;left:10555;top:10877;width:10;height:0" coordorigin="10555,10877" coordsize="10,0" path="m10555,10877l10565,10877e" filled="f" stroked="t" strokeweight="0.58pt" strokecolor="#000000">
              <v:path arrowok="t"/>
            </v:shape>
            <v:shape style="position:absolute;left:10565;top:10882;width:0;height:2906" coordorigin="10565,10882" coordsize="0,2906" path="m10565,10882l10565,13788e" filled="f" stroked="t" strokeweight="1.06pt" strokecolor="#000000">
              <v:path arrowok="t"/>
            </v:shape>
            <v:shape style="position:absolute;left:1688;top:14128;width:8867;height:0" coordorigin="1688,14128" coordsize="8867,0" path="m1688,14128l10555,14128e" filled="f" stroked="t" strokeweight="1.06pt" strokecolor="#000000">
              <v:path arrowok="t"/>
            </v:shape>
            <v:shape style="position:absolute;left:10565;top:14128;width:10;height:0" coordorigin="10565,14128" coordsize="10,0" path="m10565,14128l10574,14128e" filled="f" stroked="t" strokeweight="1.06pt" strokecolor="#000000">
              <v:path arrowok="t"/>
            </v:shape>
            <v:shape style="position:absolute;left:10555;top:14123;width:10;height:0" coordorigin="10555,14123" coordsize="10,0" path="m10555,14123l10565,14123e" filled="f" stroked="t" strokeweight="0.58pt" strokecolor="#000000">
              <v:path arrowok="t"/>
            </v:shape>
            <v:shape style="position:absolute;left:10555;top:14123;width:10;height:0" coordorigin="10555,14123" coordsize="10,0" path="m10555,14123l10565,14123e" filled="f" stroked="t" strokeweight="0.58pt" strokecolor="#000000">
              <v:path arrowok="t"/>
            </v:shape>
            <v:shape style="position:absolute;left:1684;top:10872;width:0;height:3256" coordorigin="1684,10872" coordsize="0,3256" path="m1684,10872l1684,14128e" filled="f" stroked="t" strokeweight="0.58pt" strokecolor="#000000">
              <v:path arrowok="t"/>
            </v:shape>
            <v:shape style="position:absolute;left:10565;top:13788;width:0;height:354" coordorigin="10565,13788" coordsize="0,354" path="m10565,13788l10565,14142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312.31pt;width:445.6pt;height:199.36pt;mso-position-horizontal-relative:page;mso-position-vertical-relative:page;z-index:-2390" coordorigin="1673,6246" coordsize="8912,3987">
            <v:shape type="#_x0000_t75" style="position:absolute;left:3871;top:6282;width:4501;height:3362">
              <v:imagedata o:title="" r:id="rId72"/>
            </v:shape>
            <v:shape style="position:absolute;left:1679;top:6257;width:8886;height:0" coordorigin="1679,6257" coordsize="8886,0" path="m1679,6257l10565,6257e" filled="f" stroked="t" strokeweight="0.58pt" strokecolor="#000000">
              <v:path arrowok="t"/>
            </v:shape>
            <v:shape style="position:absolute;left:10555;top:6257;width:10;height:0" coordorigin="10555,6257" coordsize="10,0" path="m10555,6257l10565,6257e" filled="f" stroked="t" strokeweight="0.58pt" strokecolor="#000000">
              <v:path arrowok="t"/>
            </v:shape>
            <v:shape style="position:absolute;left:10565;top:6262;width:0;height:3606" coordorigin="10565,6262" coordsize="0,3606" path="m10565,6262l10565,9868e" filled="f" stroked="t" strokeweight="1.06pt" strokecolor="#000000">
              <v:path arrowok="t"/>
            </v:shape>
            <v:shape style="position:absolute;left:1688;top:10208;width:8867;height:0" coordorigin="1688,10208" coordsize="8867,0" path="m1688,10208l10555,10208e" filled="f" stroked="t" strokeweight="1.06pt" strokecolor="#000000">
              <v:path arrowok="t"/>
            </v:shape>
            <v:shape style="position:absolute;left:10565;top:10208;width:10;height:0" coordorigin="10565,10208" coordsize="10,0" path="m10565,10208l10574,10208e" filled="f" stroked="t" strokeweight="1.06pt" strokecolor="#000000">
              <v:path arrowok="t"/>
            </v:shape>
            <v:shape style="position:absolute;left:10555;top:10204;width:10;height:0" coordorigin="10555,10204" coordsize="10,0" path="m10555,10204l10565,10204e" filled="f" stroked="t" strokeweight="0.58pt" strokecolor="#000000">
              <v:path arrowok="t"/>
            </v:shape>
            <v:shape style="position:absolute;left:10555;top:10204;width:10;height:0" coordorigin="10555,10204" coordsize="10,0" path="m10555,10204l10565,10204e" filled="f" stroked="t" strokeweight="0.58pt" strokecolor="#000000">
              <v:path arrowok="t"/>
            </v:shape>
            <v:shape style="position:absolute;left:1684;top:6252;width:0;height:3956" coordorigin="1684,6252" coordsize="0,3956" path="m1684,6252l1684,10208e" filled="f" stroked="t" strokeweight="0.58pt" strokecolor="#000000">
              <v:path arrowok="t"/>
            </v:shape>
            <v:shape style="position:absolute;left:10565;top:9868;width:0;height:355" coordorigin="10565,9868" coordsize="0,355" path="m10565,9868l10565,10223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88.26pt;mso-position-horizontal-relative:page;mso-position-vertical-relative:page;z-index:-2391" coordorigin="1673,1444" coordsize="8912,3765">
            <v:shape type="#_x0000_t75" style="position:absolute;left:4051;top:1480;width:4140;height:3140">
              <v:imagedata o:title="" r:id="rId73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3384" coordorigin="10565,1459" coordsize="0,3384" path="m10565,1459l10565,4843e" filled="f" stroked="t" strokeweight="1.06pt" strokecolor="#000000">
              <v:path arrowok="t"/>
            </v:shape>
            <v:shape style="position:absolute;left:1688;top:5184;width:8867;height:0" coordorigin="1688,5184" coordsize="8867,0" path="m1688,5184l10555,5184e" filled="f" stroked="t" strokeweight="1.06pt" strokecolor="#000000">
              <v:path arrowok="t"/>
            </v:shape>
            <v:shape style="position:absolute;left:10565;top:5184;width:10;height:0" coordorigin="10565,5184" coordsize="10,0" path="m10565,5184l10574,5184e" filled="f" stroked="t" strokeweight="1.06pt" strokecolor="#000000">
              <v:path arrowok="t"/>
            </v:shape>
            <v:shape style="position:absolute;left:10555;top:5179;width:10;height:0" coordorigin="10555,5179" coordsize="10,0" path="m10555,5179l10565,5179e" filled="f" stroked="t" strokeweight="0.58pt" strokecolor="#000000">
              <v:path arrowok="t"/>
            </v:shape>
            <v:shape style="position:absolute;left:10555;top:5179;width:10;height:0" coordorigin="10555,5179" coordsize="10,0" path="m10555,5179l10565,5179e" filled="f" stroked="t" strokeweight="0.58pt" strokecolor="#000000">
              <v:path arrowok="t"/>
            </v:shape>
            <v:shape style="position:absolute;left:1684;top:1450;width:0;height:3734" coordorigin="1684,1450" coordsize="0,3734" path="m1684,1450l1684,5184e" filled="f" stroked="t" strokeweight="0.58pt" strokecolor="#000000">
              <v:path arrowok="t"/>
            </v:shape>
            <v:shape style="position:absolute;left:10565;top:4843;width:0;height:355" coordorigin="10565,4843" coordsize="0,355" path="m10565,4843l10565,5198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789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9.63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pop-up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menu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kota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dialo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Impor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Imag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Logo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sat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fil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ada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Kemudian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9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Open.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893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9.64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Kotak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dialog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Imprt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Image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Logo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4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image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/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gam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diimpo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mpilka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Monitor.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/>
        <w:ind w:left="2058"/>
        <w:sectPr>
          <w:pgMar w:header="734" w:footer="712" w:top="920" w:bottom="280" w:left="1680" w:right="1680"/>
          <w:pgSz w:w="12240" w:h="15840"/>
        </w:sectPr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9.65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ang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diimpor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ebagai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logo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Monitor</w:t>
      </w:r>
    </w:p>
    <w:p>
      <w:pPr>
        <w:rPr>
          <w:sz w:val="11"/>
          <w:szCs w:val="11"/>
        </w:rPr>
        <w:jc w:val="left"/>
        <w:spacing w:before="2" w:lineRule="exact" w:line="100"/>
      </w:pPr>
      <w:r>
        <w:pict>
          <v:group style="position:absolute;margin-left:83.65pt;margin-top:399.73pt;width:445.6pt;height:163.24pt;mso-position-horizontal-relative:page;mso-position-vertical-relative:page;z-index:-2387" coordorigin="1673,7995" coordsize="8912,3265">
            <v:shape type="#_x0000_t75" style="position:absolute;left:4373;top:8029;width:3498;height:2640">
              <v:imagedata o:title="" r:id="rId74"/>
            </v:shape>
            <v:shape style="position:absolute;left:1679;top:8005;width:8886;height:0" coordorigin="1679,8005" coordsize="8886,0" path="m1679,8005l10565,8005e" filled="f" stroked="t" strokeweight="0.58pt" strokecolor="#000000">
              <v:path arrowok="t"/>
            </v:shape>
            <v:shape style="position:absolute;left:10555;top:8005;width:10;height:0" coordorigin="10555,8005" coordsize="10,0" path="m10555,8005l10565,8005e" filled="f" stroked="t" strokeweight="0.58pt" strokecolor="#000000">
              <v:path arrowok="t"/>
            </v:shape>
            <v:shape style="position:absolute;left:10565;top:8010;width:0;height:2884" coordorigin="10565,8010" coordsize="0,2884" path="m10565,8010l10565,10894e" filled="f" stroked="t" strokeweight="1.06pt" strokecolor="#000000">
              <v:path arrowok="t"/>
            </v:shape>
            <v:shape style="position:absolute;left:1688;top:11234;width:8867;height:0" coordorigin="1688,11234" coordsize="8867,0" path="m1688,11234l10555,11234e" filled="f" stroked="t" strokeweight="1.06pt" strokecolor="#000000">
              <v:path arrowok="t"/>
            </v:shape>
            <v:shape style="position:absolute;left:10565;top:11234;width:10;height:0" coordorigin="10565,11234" coordsize="10,0" path="m10565,11234l10574,11234e" filled="f" stroked="t" strokeweight="1.06pt" strokecolor="#000000">
              <v:path arrowok="t"/>
            </v:shape>
            <v:shape style="position:absolute;left:10555;top:11230;width:10;height:0" coordorigin="10555,11230" coordsize="10,0" path="m10555,11230l10565,11230e" filled="f" stroked="t" strokeweight="0.58pt" strokecolor="#000000">
              <v:path arrowok="t"/>
            </v:shape>
            <v:shape style="position:absolute;left:10555;top:11230;width:10;height:0" coordorigin="10555,11230" coordsize="10,0" path="m10555,11230l10565,11230e" filled="f" stroked="t" strokeweight="0.58pt" strokecolor="#000000">
              <v:path arrowok="t"/>
            </v:shape>
            <v:shape style="position:absolute;left:1684;top:8000;width:0;height:3234" coordorigin="1684,8000" coordsize="0,3234" path="m1684,8000l1684,11234e" filled="f" stroked="t" strokeweight="0.58pt" strokecolor="#000000">
              <v:path arrowok="t"/>
            </v:shape>
            <v:shape style="position:absolute;left:10565;top:10894;width:0;height:355" coordorigin="10565,10894" coordsize="0,355" path="m10565,10894l10565,11249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118.69pt;width:445.6pt;height:229.18pt;mso-position-horizontal-relative:page;mso-position-vertical-relative:page;z-index:-2388" coordorigin="1673,2374" coordsize="8912,4584">
            <v:shape type="#_x0000_t75" style="position:absolute;left:4891;top:2410;width:2460;height:3959">
              <v:imagedata o:title="" r:id="rId75"/>
            </v:shape>
            <v:shape style="position:absolute;left:1679;top:2384;width:8886;height:0" coordorigin="1679,2384" coordsize="8886,0" path="m1679,2384l10565,2384e" filled="f" stroked="t" strokeweight="0.58pt" strokecolor="#000000">
              <v:path arrowok="t"/>
            </v:shape>
            <v:shape style="position:absolute;left:10555;top:2384;width:10;height:0" coordorigin="10555,2384" coordsize="10,0" path="m10555,2384l10565,2384e" filled="f" stroked="t" strokeweight="0.58pt" strokecolor="#000000">
              <v:path arrowok="t"/>
            </v:shape>
            <v:shape style="position:absolute;left:10565;top:2389;width:0;height:4202" coordorigin="10565,2389" coordsize="0,4202" path="m10565,2389l10565,6592e" filled="f" stroked="t" strokeweight="1.06pt" strokecolor="#000000">
              <v:path arrowok="t"/>
            </v:shape>
            <v:shape style="position:absolute;left:1688;top:6932;width:8867;height:0" coordorigin="1688,6932" coordsize="8867,0" path="m1688,6932l10555,6932e" filled="f" stroked="t" strokeweight="1.06pt" strokecolor="#000000">
              <v:path arrowok="t"/>
            </v:shape>
            <v:shape style="position:absolute;left:10565;top:6932;width:10;height:0" coordorigin="10565,6932" coordsize="10,0" path="m10565,6932l10574,6932e" filled="f" stroked="t" strokeweight="1.06pt" strokecolor="#000000">
              <v:path arrowok="t"/>
            </v:shape>
            <v:shape style="position:absolute;left:10555;top:6928;width:10;height:0" coordorigin="10555,6928" coordsize="10,0" path="m10555,6928l10565,6928e" filled="f" stroked="t" strokeweight="0.58pt" strokecolor="#000000">
              <v:path arrowok="t"/>
            </v:shape>
            <v:shape style="position:absolute;left:10555;top:6928;width:10;height:0" coordorigin="10555,6928" coordsize="10,0" path="m10555,6928l10565,6928e" filled="f" stroked="t" strokeweight="0.58pt" strokecolor="#000000">
              <v:path arrowok="t"/>
            </v:shape>
            <v:shape style="position:absolute;left:1684;top:2380;width:0;height:4553" coordorigin="1684,2380" coordsize="0,4553" path="m1684,2380l1684,6932e" filled="f" stroked="t" strokeweight="0.58pt" strokecolor="#000000">
              <v:path arrowok="t"/>
            </v:shape>
            <v:shape style="position:absolute;left:10565;top:6592;width:0;height:355" coordorigin="10565,6592" coordsize="0,355" path="m10565,6592l10565,6947e" filled="f" stroked="t" strokeweight="1.06pt" strokecolor="#000000">
              <v:path arrowok="t"/>
            </v:shape>
            <w10:wrap type="none"/>
          </v:group>
        </w:pict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5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kit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dapa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meng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3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propert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3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3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Objec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3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Style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mb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hk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text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8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menggunaka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Typ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Tool.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452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9.66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Pengaturan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property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Obje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St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le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6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mpila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logo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/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setela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mb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hk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tex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sepert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ini.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286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9.67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logo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yang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ditambahkan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text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7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tutu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Adob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Titl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Designer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janga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lup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menyimp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title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Simpa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dengan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8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nam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BUNGA.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8"/>
          <w:szCs w:val="28"/>
        </w:rPr>
        <w:jc w:val="left"/>
        <w:spacing w:before="9"/>
        <w:ind w:left="118"/>
      </w:pP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Animasi</w:t>
      </w:r>
      <w:r>
        <w:rPr>
          <w:rFonts w:cs="Verdana" w:hAnsi="Verdana" w:eastAsia="Verdana" w:ascii="Verdana"/>
          <w:b/>
          <w:spacing w:val="-13"/>
          <w:w w:val="100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Logo</w:t>
      </w:r>
      <w:r>
        <w:rPr>
          <w:rFonts w:cs="Verdana" w:hAnsi="Verdana" w:eastAsia="Verdana" w:ascii="Verdana"/>
          <w:spacing w:val="0"/>
          <w:w w:val="100"/>
          <w:sz w:val="28"/>
          <w:szCs w:val="28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11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latihan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encoba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engani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asikan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logo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telah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Susu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backgroun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pict>
          <v:group style="position:absolute;margin-left:83.65pt;margin-top:476.17pt;width:445.6pt;height:144.22pt;mso-position-horizontal-relative:page;mso-position-vertical-relative:page;z-index:-2384" coordorigin="1673,9523" coordsize="8912,2884">
            <v:shape type="#_x0000_t75" style="position:absolute;left:4632;top:9558;width:2980;height:2260">
              <v:imagedata o:title="" r:id="rId76"/>
            </v:shape>
            <v:shape style="position:absolute;left:1679;top:9534;width:8886;height:0" coordorigin="1679,9534" coordsize="8886,0" path="m1679,9534l10565,9534e" filled="f" stroked="t" strokeweight="0.58pt" strokecolor="#000000">
              <v:path arrowok="t"/>
            </v:shape>
            <v:shape style="position:absolute;left:10555;top:9534;width:10;height:0" coordorigin="10555,9534" coordsize="10,0" path="m10555,9534l10565,9534e" filled="f" stroked="t" strokeweight="0.58pt" strokecolor="#000000">
              <v:path arrowok="t"/>
            </v:shape>
            <v:shape style="position:absolute;left:10565;top:9539;width:0;height:2503" coordorigin="10565,9539" coordsize="0,2503" path="m10565,9539l10565,12042e" filled="f" stroked="t" strokeweight="1.06pt" strokecolor="#000000">
              <v:path arrowok="t"/>
            </v:shape>
            <v:shape style="position:absolute;left:1688;top:12383;width:8867;height:0" coordorigin="1688,12383" coordsize="8867,0" path="m1688,12383l10555,12383e" filled="f" stroked="t" strokeweight="1.06pt" strokecolor="#000000">
              <v:path arrowok="t"/>
            </v:shape>
            <v:shape style="position:absolute;left:10565;top:12383;width:10;height:0" coordorigin="10565,12383" coordsize="10,0" path="m10565,12383l10574,12383e" filled="f" stroked="t" strokeweight="1.06pt" strokecolor="#000000">
              <v:path arrowok="t"/>
            </v:shape>
            <v:shape style="position:absolute;left:10555;top:12378;width:10;height:0" coordorigin="10555,12378" coordsize="10,0" path="m10555,12378l10565,12378e" filled="f" stroked="t" strokeweight="0.58pt" strokecolor="#000000">
              <v:path arrowok="t"/>
            </v:shape>
            <v:shape style="position:absolute;left:10555;top:12378;width:10;height:0" coordorigin="10555,12378" coordsize="10,0" path="m10555,12378l10565,12378e" filled="f" stroked="t" strokeweight="0.58pt" strokecolor="#000000">
              <v:path arrowok="t"/>
            </v:shape>
            <v:shape style="position:absolute;left:1684;top:9529;width:0;height:2854" coordorigin="1684,9529" coordsize="0,2854" path="m1684,9529l1684,12383e" filled="f" stroked="t" strokeweight="0.58pt" strokecolor="#000000">
              <v:path arrowok="t"/>
            </v:shape>
            <v:shape style="position:absolute;left:10565;top:12042;width:0;height:355" coordorigin="10565,12042" coordsize="0,355" path="m10565,12042l10565,12397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300.37pt;width:445.6pt;height:144.16pt;mso-position-horizontal-relative:page;mso-position-vertical-relative:page;z-index:-2385" coordorigin="1673,6007" coordsize="8912,2883">
            <v:shape type="#_x0000_t75" style="position:absolute;left:4632;top:6042;width:2980;height:2260">
              <v:imagedata o:title="" r:id="rId77"/>
            </v:shape>
            <v:shape style="position:absolute;left:1679;top:6018;width:8886;height:0" coordorigin="1679,6018" coordsize="8886,0" path="m1679,6018l10565,6018e" filled="f" stroked="t" strokeweight="0.58pt" strokecolor="#000000">
              <v:path arrowok="t"/>
            </v:shape>
            <v:shape style="position:absolute;left:10555;top:6018;width:10;height:0" coordorigin="10555,6018" coordsize="10,0" path="m10555,6018l10565,6018e" filled="f" stroked="t" strokeweight="0.58pt" strokecolor="#000000">
              <v:path arrowok="t"/>
            </v:shape>
            <v:shape style="position:absolute;left:10565;top:6023;width:0;height:2502" coordorigin="10565,6023" coordsize="0,2502" path="m10565,6023l10565,8525e" filled="f" stroked="t" strokeweight="1.06pt" strokecolor="#000000">
              <v:path arrowok="t"/>
            </v:shape>
            <v:shape style="position:absolute;left:1688;top:8866;width:8867;height:0" coordorigin="1688,8866" coordsize="8867,0" path="m1688,8866l10555,8866e" filled="f" stroked="t" strokeweight="1.06pt" strokecolor="#000000">
              <v:path arrowok="t"/>
            </v:shape>
            <v:shape style="position:absolute;left:10565;top:8866;width:10;height:0" coordorigin="10565,8866" coordsize="10,0" path="m10565,8866l10574,8866e" filled="f" stroked="t" strokeweight="1.06pt" strokecolor="#000000">
              <v:path arrowok="t"/>
            </v:shape>
            <v:shape style="position:absolute;left:10555;top:8861;width:10;height:0" coordorigin="10555,8861" coordsize="10,0" path="m10555,8861l10565,8861e" filled="f" stroked="t" strokeweight="0.58pt" strokecolor="#000000">
              <v:path arrowok="t"/>
            </v:shape>
            <v:shape style="position:absolute;left:10555;top:8861;width:10;height:0" coordorigin="10555,8861" coordsize="10,0" path="m10555,8861l10565,8861e" filled="f" stroked="t" strokeweight="0.58pt" strokecolor="#000000">
              <v:path arrowok="t"/>
            </v:shape>
            <v:shape style="position:absolute;left:1684;top:6013;width:0;height:2852" coordorigin="1684,6013" coordsize="0,2852" path="m1684,6013l1684,8866e" filled="f" stroked="t" strokeweight="0.58pt" strokecolor="#000000">
              <v:path arrowok="t"/>
            </v:shape>
            <v:shape style="position:absolute;left:10565;top:8525;width:0;height:355" coordorigin="10565,8525" coordsize="0,355" path="m10565,8525l10565,8880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98.41pt;width:445.6pt;height:170.26pt;mso-position-horizontal-relative:page;mso-position-vertical-relative:page;z-index:-2386" coordorigin="1673,1968" coordsize="8912,3405">
            <v:shape type="#_x0000_t75" style="position:absolute;left:3962;top:2004;width:4318;height:2780">
              <v:imagedata o:title="" r:id="rId78"/>
            </v:shape>
            <v:shape style="position:absolute;left:1679;top:1979;width:8886;height:0" coordorigin="1679,1979" coordsize="8886,0" path="m1679,1979l10565,1979e" filled="f" stroked="t" strokeweight="0.58pt" strokecolor="#000000">
              <v:path arrowok="t"/>
            </v:shape>
            <v:shape style="position:absolute;left:10555;top:1979;width:10;height:0" coordorigin="10555,1979" coordsize="10,0" path="m10555,1979l10565,1979e" filled="f" stroked="t" strokeweight="0.58pt" strokecolor="#000000">
              <v:path arrowok="t"/>
            </v:shape>
            <v:shape style="position:absolute;left:10565;top:1984;width:0;height:3025" coordorigin="10565,1984" coordsize="0,3025" path="m10565,1984l10565,5009e" filled="f" stroked="t" strokeweight="1.06pt" strokecolor="#000000">
              <v:path arrowok="t"/>
            </v:shape>
            <v:shape style="position:absolute;left:1688;top:5348;width:8867;height:0" coordorigin="1688,5348" coordsize="8867,0" path="m1688,5348l10555,5348e" filled="f" stroked="t" strokeweight="1.06pt" strokecolor="#000000">
              <v:path arrowok="t"/>
            </v:shape>
            <v:shape style="position:absolute;left:10565;top:5348;width:10;height:0" coordorigin="10565,5348" coordsize="10,0" path="m10565,5348l10574,5348e" filled="f" stroked="t" strokeweight="1.06pt" strokecolor="#000000">
              <v:path arrowok="t"/>
            </v:shape>
            <v:shape style="position:absolute;left:10555;top:5344;width:10;height:0" coordorigin="10555,5344" coordsize="10,0" path="m10555,5344l10565,5344e" filled="f" stroked="t" strokeweight="0.58pt" strokecolor="#000000">
              <v:path arrowok="t"/>
            </v:shape>
            <v:shape style="position:absolute;left:10555;top:5344;width:10;height:0" coordorigin="10555,5344" coordsize="10,0" path="m10555,5344l10565,5344e" filled="f" stroked="t" strokeweight="0.58pt" strokecolor="#000000">
              <v:path arrowok="t"/>
            </v:shape>
            <v:shape style="position:absolute;left:1684;top:1974;width:0;height:3374" coordorigin="1684,1974" coordsize="0,3374" path="m1684,1974l1684,5348e" filled="f" stroked="t" strokeweight="0.58pt" strokecolor="#000000">
              <v:path arrowok="t"/>
            </v:shape>
            <v:shape style="position:absolute;left:10565;top:5009;width:0;height:354" coordorigin="10565,5009" coordsize="0,354" path="m10565,5009l10565,5363e" filled="f" stroked="t" strokeweight="1.06pt" strokecolor="#000000">
              <v:path arrowok="t"/>
            </v:shape>
            <w10:wrap type="none"/>
          </v:group>
        </w:pict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Susu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berup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log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Timeline.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" w:lineRule="exact" w:line="260"/>
      </w:pPr>
      <w:r>
        <w:rPr>
          <w:sz w:val="26"/>
          <w:szCs w:val="26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019" w:right="3017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9.68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Su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unan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Sehingg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mpila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Sequenc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berikut.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791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9.69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Sequen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4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gese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Curren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Marke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posis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wakt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00:00:00:00.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1991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9.70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Sequen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po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00:00:00:00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5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3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3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BUNGA.prtl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3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3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buk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3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Effec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3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Control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3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3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berad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dalam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8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Sourc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6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2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Effec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2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Control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2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2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2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Toggl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2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Anima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2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pilihan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838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Positio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Motion.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453.97pt;width:445.6pt;height:141.28pt;mso-position-horizontal-relative:page;mso-position-vertical-relative:page;z-index:-2380" coordorigin="1673,9079" coordsize="8912,2826">
            <v:shape type="#_x0000_t75" style="position:absolute;left:4462;top:9115;width:3320;height:2201">
              <v:imagedata o:title="" r:id="rId79"/>
            </v:shape>
            <v:shape style="position:absolute;left:1679;top:9090;width:8886;height:0" coordorigin="1679,9090" coordsize="8886,0" path="m1679,9090l10565,9090e" filled="f" stroked="t" strokeweight="0.58pt" strokecolor="#000000">
              <v:path arrowok="t"/>
            </v:shape>
            <v:shape style="position:absolute;left:10555;top:9090;width:10;height:0" coordorigin="10555,9090" coordsize="10,0" path="m10555,9090l10565,9090e" filled="f" stroked="t" strokeweight="0.58pt" strokecolor="#000000">
              <v:path arrowok="t"/>
            </v:shape>
            <v:shape style="position:absolute;left:10565;top:9095;width:0;height:2444" coordorigin="10565,9095" coordsize="0,2444" path="m10565,9095l10565,11539e" filled="f" stroked="t" strokeweight="1.06pt" strokecolor="#000000">
              <v:path arrowok="t"/>
            </v:shape>
            <v:shape style="position:absolute;left:1688;top:11880;width:8867;height:0" coordorigin="1688,11880" coordsize="8867,0" path="m1688,11880l10555,11880e" filled="f" stroked="t" strokeweight="1.06pt" strokecolor="#000000">
              <v:path arrowok="t"/>
            </v:shape>
            <v:shape style="position:absolute;left:10565;top:11880;width:10;height:0" coordorigin="10565,11880" coordsize="10,0" path="m10565,11880l10574,11880e" filled="f" stroked="t" strokeweight="1.06pt" strokecolor="#000000">
              <v:path arrowok="t"/>
            </v:shape>
            <v:shape style="position:absolute;left:10555;top:11875;width:10;height:0" coordorigin="10555,11875" coordsize="10,0" path="m10555,11875l10565,11875e" filled="f" stroked="t" strokeweight="0.58pt" strokecolor="#000000">
              <v:path arrowok="t"/>
            </v:shape>
            <v:shape style="position:absolute;left:10555;top:11875;width:10;height:0" coordorigin="10555,11875" coordsize="10,0" path="m10555,11875l10565,11875e" filled="f" stroked="t" strokeweight="0.58pt" strokecolor="#000000">
              <v:path arrowok="t"/>
            </v:shape>
            <v:shape style="position:absolute;left:1684;top:9085;width:0;height:2795" coordorigin="1684,9085" coordsize="0,2795" path="m1684,9085l1684,11880e" filled="f" stroked="t" strokeweight="0.58pt" strokecolor="#000000">
              <v:path arrowok="t"/>
            </v:shape>
            <v:shape style="position:absolute;left:10565;top:11539;width:0;height:355" coordorigin="10565,11539" coordsize="0,355" path="m10565,11539l10565,11894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288.01pt;width:445.6pt;height:134.26pt;mso-position-horizontal-relative:page;mso-position-vertical-relative:page;z-index:-2381" coordorigin="1673,5760" coordsize="8912,2685">
            <v:shape type="#_x0000_t75" style="position:absolute;left:4752;top:5796;width:2740;height:2060">
              <v:imagedata o:title="" r:id="rId80"/>
            </v:shape>
            <v:shape style="position:absolute;left:1679;top:5771;width:8886;height:0" coordorigin="1679,5771" coordsize="8886,0" path="m1679,5771l10565,5771e" filled="f" stroked="t" strokeweight="0.58pt" strokecolor="#000000">
              <v:path arrowok="t"/>
            </v:shape>
            <v:shape style="position:absolute;left:10555;top:5771;width:10;height:0" coordorigin="10555,5771" coordsize="10,0" path="m10555,5771l10565,5771e" filled="f" stroked="t" strokeweight="0.58pt" strokecolor="#000000">
              <v:path arrowok="t"/>
            </v:shape>
            <v:shape style="position:absolute;left:10565;top:5776;width:0;height:2305" coordorigin="10565,5776" coordsize="0,2305" path="m10565,5776l10565,8081e" filled="f" stroked="t" strokeweight="1.06pt" strokecolor="#000000">
              <v:path arrowok="t"/>
            </v:shape>
            <v:shape style="position:absolute;left:1688;top:8420;width:8867;height:0" coordorigin="1688,8420" coordsize="8867,0" path="m1688,8420l10555,8420e" filled="f" stroked="t" strokeweight="1.06pt" strokecolor="#000000">
              <v:path arrowok="t"/>
            </v:shape>
            <v:shape style="position:absolute;left:10565;top:8420;width:10;height:0" coordorigin="10565,8420" coordsize="10,0" path="m10565,8420l10574,8420e" filled="f" stroked="t" strokeweight="1.06pt" strokecolor="#000000">
              <v:path arrowok="t"/>
            </v:shape>
            <v:shape style="position:absolute;left:10555;top:8416;width:10;height:0" coordorigin="10555,8416" coordsize="10,0" path="m10555,8416l10565,8416e" filled="f" stroked="t" strokeweight="0.58pt" strokecolor="#000000">
              <v:path arrowok="t"/>
            </v:shape>
            <v:shape style="position:absolute;left:10555;top:8416;width:10;height:0" coordorigin="10555,8416" coordsize="10,0" path="m10555,8416l10565,8416e" filled="f" stroked="t" strokeweight="0.58pt" strokecolor="#000000">
              <v:path arrowok="t"/>
            </v:shape>
            <v:shape style="position:absolute;left:1684;top:5766;width:0;height:2654" coordorigin="1684,5766" coordsize="0,2654" path="m1684,5766l1684,8420e" filled="f" stroked="t" strokeweight="0.58pt" strokecolor="#000000">
              <v:path arrowok="t"/>
            </v:shape>
            <v:shape style="position:absolute;left:10565;top:8081;width:0;height:354" coordorigin="10565,8081" coordsize="0,354" path="m10565,8081l10565,8435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149.11pt;width:445.6pt;height:107.26pt;mso-position-horizontal-relative:page;mso-position-vertical-relative:page;z-index:-2382" coordorigin="1673,2982" coordsize="8912,2145">
            <v:shape type="#_x0000_t75" style="position:absolute;left:4691;top:3018;width:2861;height:1520">
              <v:imagedata o:title="" r:id="rId81"/>
            </v:shape>
            <v:shape style="position:absolute;left:1679;top:2993;width:8886;height:0" coordorigin="1679,2993" coordsize="8886,0" path="m1679,2993l10565,2993e" filled="f" stroked="t" strokeweight="0.58pt" strokecolor="#000000">
              <v:path arrowok="t"/>
            </v:shape>
            <v:shape style="position:absolute;left:10555;top:2993;width:10;height:0" coordorigin="10555,2993" coordsize="10,0" path="m10555,2993l10565,2993e" filled="f" stroked="t" strokeweight="0.58pt" strokecolor="#000000">
              <v:path arrowok="t"/>
            </v:shape>
            <v:shape style="position:absolute;left:10565;top:2998;width:0;height:1764" coordorigin="10565,2998" coordsize="0,1764" path="m10565,2998l10565,4762e" filled="f" stroked="t" strokeweight="1.06pt" strokecolor="#000000">
              <v:path arrowok="t"/>
            </v:shape>
            <v:shape style="position:absolute;left:1688;top:5102;width:8867;height:0" coordorigin="1688,5102" coordsize="8867,0" path="m1688,5102l10555,5102e" filled="f" stroked="t" strokeweight="1.06pt" strokecolor="#000000">
              <v:path arrowok="t"/>
            </v:shape>
            <v:shape style="position:absolute;left:10565;top:5102;width:10;height:0" coordorigin="10565,5102" coordsize="10,0" path="m10565,5102l10574,5102e" filled="f" stroked="t" strokeweight="1.06pt" strokecolor="#000000">
              <v:path arrowok="t"/>
            </v:shape>
            <v:shape style="position:absolute;left:10555;top:5098;width:10;height:0" coordorigin="10555,5098" coordsize="10,0" path="m10555,5098l10565,5098e" filled="f" stroked="t" strokeweight="0.58pt" strokecolor="#000000">
              <v:path arrowok="t"/>
            </v:shape>
            <v:shape style="position:absolute;left:10555;top:5098;width:10;height:0" coordorigin="10555,5098" coordsize="10,0" path="m10555,5098l10565,5098e" filled="f" stroked="t" strokeweight="0.58pt" strokecolor="#000000">
              <v:path arrowok="t"/>
            </v:shape>
            <v:shape style="position:absolute;left:1684;top:2988;width:0;height:2114" coordorigin="1684,2988" coordsize="0,2114" path="m1684,2988l1684,5102e" filled="f" stroked="t" strokeweight="0.58pt" strokecolor="#000000">
              <v:path arrowok="t"/>
            </v:shape>
            <v:shape style="position:absolute;left:10565;top:4762;width:0;height:355" coordorigin="10565,4762" coordsize="0,355" path="m10565,4762l10565,5117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45.22pt;mso-position-horizontal-relative:page;mso-position-vertical-relative:page;z-index:-2383" coordorigin="1673,1444" coordsize="8912,904">
            <v:shape type="#_x0000_t75" style="position:absolute;left:5982;top:1480;width:280;height:280">
              <v:imagedata o:title="" r:id="rId82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524" coordorigin="10565,1459" coordsize="0,524" path="m10565,1459l10565,1984e" filled="f" stroked="t" strokeweight="1.06pt" strokecolor="#000000">
              <v:path arrowok="t"/>
            </v:shape>
            <v:shape style="position:absolute;left:1688;top:2323;width:8867;height:0" coordorigin="1688,2323" coordsize="8867,0" path="m1688,2323l10555,2323e" filled="f" stroked="t" strokeweight="1.06pt" strokecolor="#000000">
              <v:path arrowok="t"/>
            </v:shape>
            <v:shape style="position:absolute;left:10565;top:2323;width:10;height:0" coordorigin="10565,2323" coordsize="10,0" path="m10565,2323l10574,2323e" filled="f" stroked="t" strokeweight="1.06pt" strokecolor="#000000">
              <v:path arrowok="t"/>
            </v:shape>
            <v:shape style="position:absolute;left:10555;top:2318;width:10;height:0" coordorigin="10555,2318" coordsize="10,0" path="m10555,2318l10565,2318e" filled="f" stroked="t" strokeweight="0.58pt" strokecolor="#000000">
              <v:path arrowok="t"/>
            </v:shape>
            <v:shape style="position:absolute;left:10555;top:2318;width:10;height:0" coordorigin="10555,2318" coordsize="10,0" path="m10555,2318l10565,2318e" filled="f" stroked="t" strokeweight="0.58pt" strokecolor="#000000">
              <v:path arrowok="t"/>
            </v:shape>
            <v:shape style="position:absolute;left:1684;top:1450;width:0;height:874" coordorigin="1684,1450" coordsize="0,874" path="m1684,1450l1684,2323e" filled="f" stroked="t" strokeweight="0.58pt" strokecolor="#000000">
              <v:path arrowok="t"/>
            </v:shape>
            <v:shape style="position:absolute;left:10565;top:1984;width:0;height:354" coordorigin="10565,1984" coordsize="0,354" path="m10565,1984l10565,2338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065" w:right="3023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9.71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Toggle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Animation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7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Selanjutny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nila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Positio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menj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5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0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288.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167" w:right="3124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9.72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Perubahan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nilai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Po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ition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8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Sehingg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mpila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Sequenc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berikut.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599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9.73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Sequen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po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00:00:00:00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telah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dila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u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perubahan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nilai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Po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ition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9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Setela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gese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Curren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Marke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posis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ujun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kana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BUNGA.prtl.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856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9.74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Pengge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eran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Current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Mar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er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  <w:sectPr>
          <w:pgMar w:header="734" w:footer="712" w:top="920" w:bottom="280" w:left="1680" w:right="1720"/>
          <w:pgSz w:w="12240" w:h="15840"/>
        </w:sectPr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0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Sehingg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mpila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Sequenc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sepert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berikut.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384.91pt;width:445.6pt;height:134.26pt;mso-position-horizontal-relative:page;mso-position-vertical-relative:page;z-index:-2377" coordorigin="1673,7698" coordsize="8912,2685">
            <v:shape type="#_x0000_t75" style="position:absolute;left:4751;top:7734;width:2741;height:2060">
              <v:imagedata o:title="" r:id="rId83"/>
            </v:shape>
            <v:shape style="position:absolute;left:1679;top:7709;width:8886;height:0" coordorigin="1679,7709" coordsize="8886,0" path="m1679,7709l10565,7709e" filled="f" stroked="t" strokeweight="0.58pt" strokecolor="#000000">
              <v:path arrowok="t"/>
            </v:shape>
            <v:shape style="position:absolute;left:10555;top:7709;width:10;height:0" coordorigin="10555,7709" coordsize="10,0" path="m10555,7709l10565,7709e" filled="f" stroked="t" strokeweight="0.58pt" strokecolor="#000000">
              <v:path arrowok="t"/>
            </v:shape>
            <v:shape style="position:absolute;left:10565;top:7714;width:0;height:2304" coordorigin="10565,7714" coordsize="0,2304" path="m10565,7714l10565,10018e" filled="f" stroked="t" strokeweight="1.06pt" strokecolor="#000000">
              <v:path arrowok="t"/>
            </v:shape>
            <v:shape style="position:absolute;left:1688;top:10358;width:8867;height:0" coordorigin="1688,10358" coordsize="8867,0" path="m1688,10358l10555,10358e" filled="f" stroked="t" strokeweight="1.06pt" strokecolor="#000000">
              <v:path arrowok="t"/>
            </v:shape>
            <v:shape style="position:absolute;left:10565;top:10358;width:10;height:0" coordorigin="10565,10358" coordsize="10,0" path="m10565,10358l10574,10358e" filled="f" stroked="t" strokeweight="1.06pt" strokecolor="#000000">
              <v:path arrowok="t"/>
            </v:shape>
            <v:shape style="position:absolute;left:10555;top:10354;width:10;height:0" coordorigin="10555,10354" coordsize="10,0" path="m10555,10354l10565,10354e" filled="f" stroked="t" strokeweight="0.58pt" strokecolor="#000000">
              <v:path arrowok="t"/>
            </v:shape>
            <v:shape style="position:absolute;left:10555;top:10354;width:10;height:0" coordorigin="10555,10354" coordsize="10,0" path="m10555,10354l10565,10354e" filled="f" stroked="t" strokeweight="0.58pt" strokecolor="#000000">
              <v:path arrowok="t"/>
            </v:shape>
            <v:shape style="position:absolute;left:1684;top:7704;width:0;height:2654" coordorigin="1684,7704" coordsize="0,2654" path="m1684,7704l1684,10358e" filled="f" stroked="t" strokeweight="0.58pt" strokecolor="#000000">
              <v:path arrowok="t"/>
            </v:shape>
            <v:shape style="position:absolute;left:10565;top:10018;width:0;height:355" coordorigin="10565,10018" coordsize="0,355" path="m10565,10018l10565,10373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239.05pt;width:445.6pt;height:114.22pt;mso-position-horizontal-relative:page;mso-position-vertical-relative:page;z-index:-2378" coordorigin="1673,4781" coordsize="8912,2284">
            <v:shape type="#_x0000_t75" style="position:absolute;left:4782;top:4817;width:2678;height:1660">
              <v:imagedata o:title="" r:id="rId84"/>
            </v:shape>
            <v:shape style="position:absolute;left:1679;top:4792;width:8886;height:0" coordorigin="1679,4792" coordsize="8886,0" path="m1679,4792l10565,4792e" filled="f" stroked="t" strokeweight="0.58pt" strokecolor="#000000">
              <v:path arrowok="t"/>
            </v:shape>
            <v:shape style="position:absolute;left:10555;top:4792;width:10;height:0" coordorigin="10555,4792" coordsize="10,0" path="m10555,4792l10565,4792e" filled="f" stroked="t" strokeweight="0.58pt" strokecolor="#000000">
              <v:path arrowok="t"/>
            </v:shape>
            <v:shape style="position:absolute;left:10565;top:4796;width:0;height:1903" coordorigin="10565,4796" coordsize="0,1903" path="m10565,4796l10565,6700e" filled="f" stroked="t" strokeweight="1.06pt" strokecolor="#000000">
              <v:path arrowok="t"/>
            </v:shape>
            <v:shape style="position:absolute;left:1688;top:7040;width:8867;height:0" coordorigin="1688,7040" coordsize="8867,0" path="m1688,7040l10555,7040e" filled="f" stroked="t" strokeweight="1.06pt" strokecolor="#000000">
              <v:path arrowok="t"/>
            </v:shape>
            <v:shape style="position:absolute;left:10565;top:7040;width:10;height:0" coordorigin="10565,7040" coordsize="10,0" path="m10565,7040l10574,7040e" filled="f" stroked="t" strokeweight="1.06pt" strokecolor="#000000">
              <v:path arrowok="t"/>
            </v:shape>
            <v:shape style="position:absolute;left:10555;top:7036;width:10;height:0" coordorigin="10555,7036" coordsize="10,0" path="m10555,7036l10565,7036e" filled="f" stroked="t" strokeweight="0.58pt" strokecolor="#000000">
              <v:path arrowok="t"/>
            </v:shape>
            <v:shape style="position:absolute;left:10555;top:7036;width:10;height:0" coordorigin="10555,7036" coordsize="10,0" path="m10555,7036l10565,7036e" filled="f" stroked="t" strokeweight="0.58pt" strokecolor="#000000">
              <v:path arrowok="t"/>
            </v:shape>
            <v:shape style="position:absolute;left:1684;top:4787;width:0;height:2254" coordorigin="1684,4787" coordsize="0,2254" path="m1684,4787l1684,7040e" filled="f" stroked="t" strokeweight="0.58pt" strokecolor="#000000">
              <v:path arrowok="t"/>
            </v:shape>
            <v:shape style="position:absolute;left:10565;top:6700;width:0;height:355" coordorigin="10565,6700" coordsize="0,355" path="m10565,6700l10565,7055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35.22pt;mso-position-horizontal-relative:page;mso-position-vertical-relative:page;z-index:-2379" coordorigin="1673,1444" coordsize="8912,2704">
            <v:shape type="#_x0000_t75" style="position:absolute;left:4752;top:1480;width:2740;height:2080">
              <v:imagedata o:title="" r:id="rId85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2323" coordorigin="10565,1459" coordsize="0,2323" path="m10565,1459l10565,3782e" filled="f" stroked="t" strokeweight="1.06pt" strokecolor="#000000">
              <v:path arrowok="t"/>
            </v:shape>
            <v:shape style="position:absolute;left:1688;top:4123;width:8867;height:0" coordorigin="1688,4123" coordsize="8867,0" path="m1688,4123l10555,4123e" filled="f" stroked="t" strokeweight="1.06pt" strokecolor="#000000">
              <v:path arrowok="t"/>
            </v:shape>
            <v:shape style="position:absolute;left:10565;top:4123;width:10;height:0" coordorigin="10565,4123" coordsize="10,0" path="m10565,4123l10574,4123e" filled="f" stroked="t" strokeweight="1.06pt" strokecolor="#000000">
              <v:path arrowok="t"/>
            </v:shape>
            <v:shape style="position:absolute;left:10555;top:4118;width:10;height:0" coordorigin="10555,4118" coordsize="10,0" path="m10555,4118l10565,4118e" filled="f" stroked="t" strokeweight="0.58pt" strokecolor="#000000">
              <v:path arrowok="t"/>
            </v:shape>
            <v:shape style="position:absolute;left:10555;top:4118;width:10;height:0" coordorigin="10555,4118" coordsize="10,0" path="m10555,4118l10565,4118e" filled="f" stroked="t" strokeweight="0.58pt" strokecolor="#000000">
              <v:path arrowok="t"/>
            </v:shape>
            <v:shape style="position:absolute;left:1684;top:1450;width:0;height:2674" coordorigin="1684,1450" coordsize="0,2674" path="m1684,1450l1684,4123e" filled="f" stroked="t" strokeweight="0.58pt" strokecolor="#000000">
              <v:path arrowok="t"/>
            </v:shape>
            <v:shape style="position:absolute;left:10565;top:3782;width:0;height:355" coordorigin="10565,3782" coordsize="0,355" path="m10565,3782l10565,4138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1991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9.75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Sequen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po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00:00:05:24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nila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Positio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Effec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Control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menj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65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0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288.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076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9.76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Perubahan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nilai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property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Po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ition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Tab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Effe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Controls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mpila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Sequenc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berikut.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1399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9.77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Sequen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telah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dila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u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perubahan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nilai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Po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ition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jalanka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movie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erliha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animas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perpind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posis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kir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kanan.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sectPr>
      <w:pgMar w:header="734" w:footer="712" w:top="920" w:bottom="280" w:left="1680" w:right="1720"/>
      <w:pgSz w:w="12240" w:h="15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8.88pt;margin-top:745.377pt;width:209.172pt;height:12.02pt;mso-position-horizontal-relative:page;mso-position-vertical-relative:page;z-index:-244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Editing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Video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Menggunakan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Adobe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Premiere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Pro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8.88pt;margin-top:35.6972pt;width:325.23pt;height:12.02pt;mso-position-horizontal-relative:page;mso-position-vertical-relative:page;z-index:-2449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Bel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j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Gratis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di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Bel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j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rSendiri.Com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-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©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HakCi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ta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2006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Bel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j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rSendiri.Com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83.65pt;margin-top:72.19pt;width:445.6pt;height:146.26pt;mso-position-horizontal-relative:page;mso-position-vertical-relative:page;z-index:-2447" coordorigin="1673,1444" coordsize="8912,2925">
          <v:shape type="#_x0000_t75" style="position:absolute;left:4591;top:1478;width:3060;height:2302">
            <v:imagedata o:title="" r:id="rId1"/>
          </v:shape>
          <v:shape style="position:absolute;left:1679;top:1454;width:8886;height:0" coordorigin="1679,1454" coordsize="8886,0" path="m1679,1454l10565,1454e" filled="f" stroked="t" strokeweight="0.58pt" strokecolor="#000000">
            <v:path arrowok="t"/>
          </v:shape>
          <v:shape style="position:absolute;left:10555;top:1454;width:10;height:0" coordorigin="10555,1454" coordsize="10,0" path="m10555,1454l10565,1454e" filled="f" stroked="t" strokeweight="0.58pt" strokecolor="#000000">
            <v:path arrowok="t"/>
          </v:shape>
          <v:shape style="position:absolute;left:10565;top:1459;width:0;height:2545" coordorigin="10565,1459" coordsize="0,2545" path="m10565,1459l10565,4004e" filled="f" stroked="t" strokeweight="1.06pt" strokecolor="#000000">
            <v:path arrowok="t"/>
          </v:shape>
          <v:shape style="position:absolute;left:1688;top:4344;width:8867;height:0" coordorigin="1688,4344" coordsize="8867,0" path="m1688,4344l10555,4344e" filled="f" stroked="t" strokeweight="1.06pt" strokecolor="#000000">
            <v:path arrowok="t"/>
          </v:shape>
          <v:shape style="position:absolute;left:10565;top:4344;width:10;height:0" coordorigin="10565,4344" coordsize="10,0" path="m10565,4344l10574,4344e" filled="f" stroked="t" strokeweight="1.06pt" strokecolor="#000000">
            <v:path arrowok="t"/>
          </v:shape>
          <v:shape style="position:absolute;left:10555;top:4339;width:10;height:0" coordorigin="10555,4339" coordsize="10,0" path="m10555,4339l10565,4339e" filled="f" stroked="t" strokeweight="0.58pt" strokecolor="#000000">
            <v:path arrowok="t"/>
          </v:shape>
          <v:shape style="position:absolute;left:10555;top:4339;width:10;height:0" coordorigin="10555,4339" coordsize="10,0" path="m10555,4339l10565,4339e" filled="f" stroked="t" strokeweight="0.58pt" strokecolor="#000000">
            <v:path arrowok="t"/>
          </v:shape>
          <v:shape style="position:absolute;left:1684;top:1450;width:0;height:2894" coordorigin="1684,1450" coordsize="0,2894" path="m1684,1450l1684,4344e" filled="f" stroked="t" strokeweight="0.58pt" strokecolor="#000000">
            <v:path arrowok="t"/>
          </v:shape>
          <v:shape style="position:absolute;left:10565;top:4004;width:0;height:354" coordorigin="10565,4004" coordsize="0,354" path="m10565,4004l10565,4358e" filled="f" stroked="t" strokeweight="1.06pt" strokecolor="#000000">
            <v:path arrowok="t"/>
          </v:shape>
          <w10:wrap type="none"/>
        </v:group>
      </w:pict>
    </w:r>
    <w:r>
      <w:pict>
        <v:shape type="#_x0000_t202" style="position:absolute;margin-left:88.88pt;margin-top:35.6972pt;width:325.23pt;height:12.02pt;mso-position-horizontal-relative:page;mso-position-vertical-relative:page;z-index:-244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Bel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j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Gratis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di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Bel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j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rSendiri.Com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-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©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HakCi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ta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2006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Bel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j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rSendiri.Com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8.88pt;margin-top:35.6972pt;width:325.23pt;height:12.02pt;mso-position-horizontal-relative:page;mso-position-vertical-relative:page;z-index:-244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Bel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j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Gratis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di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Bel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j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rSendiri.Com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-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©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HakCi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ta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2006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Bel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j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rSendiri.Com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hyperlink" Target="mailto:redaksi@belajarsendiri.com" TargetMode="External"/><Relationship Id="rId8" Type="http://schemas.openxmlformats.org/officeDocument/2006/relationships/image" Target="media/image2.jpg"/><Relationship Id="rId9" Type="http://schemas.openxmlformats.org/officeDocument/2006/relationships/image" Target="media/image3.jpg"/><Relationship Id="rId10" Type="http://schemas.openxmlformats.org/officeDocument/2006/relationships/image" Target="media/image4.jpg"/><Relationship Id="rId11" Type="http://schemas.openxmlformats.org/officeDocument/2006/relationships/image" Target="media/image5.png"/><Relationship Id="rId12" Type="http://schemas.openxmlformats.org/officeDocument/2006/relationships/image" Target="media/image6.jpg"/><Relationship Id="rId13" Type="http://schemas.openxmlformats.org/officeDocument/2006/relationships/image" Target="media/image7.png"/><Relationship Id="rId14" Type="http://schemas.openxmlformats.org/officeDocument/2006/relationships/image" Target="media/image8.jpg"/><Relationship Id="rId15" Type="http://schemas.openxmlformats.org/officeDocument/2006/relationships/image" Target="media/image9.jpg"/><Relationship Id="rId16" Type="http://schemas.openxmlformats.org/officeDocument/2006/relationships/image" Target="media/image10.png"/><Relationship Id="rId17" Type="http://schemas.openxmlformats.org/officeDocument/2006/relationships/image" Target="media/image11.jpg"/><Relationship Id="rId18" Type="http://schemas.openxmlformats.org/officeDocument/2006/relationships/image" Target="media/image12.jpg"/><Relationship Id="rId19" Type="http://schemas.openxmlformats.org/officeDocument/2006/relationships/image" Target="media/image13.jpg"/><Relationship Id="rId20" Type="http://schemas.openxmlformats.org/officeDocument/2006/relationships/image" Target="media/image14.png"/><Relationship Id="rId21" Type="http://schemas.openxmlformats.org/officeDocument/2006/relationships/image" Target="media/image15.jp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jpg"/><Relationship Id="rId25" Type="http://schemas.openxmlformats.org/officeDocument/2006/relationships/image" Target="media/image19.jpg"/><Relationship Id="rId26" Type="http://schemas.openxmlformats.org/officeDocument/2006/relationships/header" Target="header2.xml"/><Relationship Id="rId27" Type="http://schemas.openxmlformats.org/officeDocument/2006/relationships/image" Target="media/image21.png"/><Relationship Id="rId28" Type="http://schemas.openxmlformats.org/officeDocument/2006/relationships/image" Target="media/image22.jpg"/><Relationship Id="rId29" Type="http://schemas.openxmlformats.org/officeDocument/2006/relationships/header" Target="header3.xml"/><Relationship Id="rId30" Type="http://schemas.openxmlformats.org/officeDocument/2006/relationships/image" Target="media/image23.jpg"/><Relationship Id="rId31" Type="http://schemas.openxmlformats.org/officeDocument/2006/relationships/image" Target="media/image24.png"/><Relationship Id="rId32" Type="http://schemas.openxmlformats.org/officeDocument/2006/relationships/image" Target="media/image25.jpg"/><Relationship Id="rId33" Type="http://schemas.openxmlformats.org/officeDocument/2006/relationships/image" Target="media/image26.png"/><Relationship Id="rId34" Type="http://schemas.openxmlformats.org/officeDocument/2006/relationships/image" Target="media/image27.jpg"/><Relationship Id="rId35" Type="http://schemas.openxmlformats.org/officeDocument/2006/relationships/image" Target="media/image28.jp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jpg"/><Relationship Id="rId39" Type="http://schemas.openxmlformats.org/officeDocument/2006/relationships/image" Target="media/image32.png"/><Relationship Id="rId40" Type="http://schemas.openxmlformats.org/officeDocument/2006/relationships/image" Target="media/image33.jpg"/><Relationship Id="rId41" Type="http://schemas.openxmlformats.org/officeDocument/2006/relationships/image" Target="media/image34.jp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jpg"/><Relationship Id="rId45" Type="http://schemas.openxmlformats.org/officeDocument/2006/relationships/image" Target="media/image38.png"/><Relationship Id="rId46" Type="http://schemas.openxmlformats.org/officeDocument/2006/relationships/image" Target="media/image39.jpg"/><Relationship Id="rId47" Type="http://schemas.openxmlformats.org/officeDocument/2006/relationships/image" Target="media/image40.jp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jp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jpg"/><Relationship Id="rId54" Type="http://schemas.openxmlformats.org/officeDocument/2006/relationships/image" Target="media/image47.png"/><Relationship Id="rId55" Type="http://schemas.openxmlformats.org/officeDocument/2006/relationships/image" Target="media/image48.jpg"/><Relationship Id="rId56" Type="http://schemas.openxmlformats.org/officeDocument/2006/relationships/image" Target="media/image49.jpg"/><Relationship Id="rId57" Type="http://schemas.openxmlformats.org/officeDocument/2006/relationships/image" Target="media/image50.jpg"/><Relationship Id="rId58" Type="http://schemas.openxmlformats.org/officeDocument/2006/relationships/image" Target="media/image51.jpg"/><Relationship Id="rId59" Type="http://schemas.openxmlformats.org/officeDocument/2006/relationships/image" Target="media/image52.jpg"/><Relationship Id="rId60" Type="http://schemas.openxmlformats.org/officeDocument/2006/relationships/image" Target="media/image53.jpg"/><Relationship Id="rId61" Type="http://schemas.openxmlformats.org/officeDocument/2006/relationships/image" Target="media/image54.jpg"/><Relationship Id="rId62" Type="http://schemas.openxmlformats.org/officeDocument/2006/relationships/image" Target="media/image55.jpg"/><Relationship Id="rId63" Type="http://schemas.openxmlformats.org/officeDocument/2006/relationships/image" Target="media/image56.jpg"/><Relationship Id="rId64" Type="http://schemas.openxmlformats.org/officeDocument/2006/relationships/image" Target="media/image57.jpg"/><Relationship Id="rId65" Type="http://schemas.openxmlformats.org/officeDocument/2006/relationships/image" Target="media/image58.jpg"/><Relationship Id="rId66" Type="http://schemas.openxmlformats.org/officeDocument/2006/relationships/image" Target="media/image59.jpg"/><Relationship Id="rId67" Type="http://schemas.openxmlformats.org/officeDocument/2006/relationships/image" Target="media/image60.jpg"/><Relationship Id="rId68" Type="http://schemas.openxmlformats.org/officeDocument/2006/relationships/image" Target="media/image61.jpg"/><Relationship Id="rId69" Type="http://schemas.openxmlformats.org/officeDocument/2006/relationships/image" Target="media/image62.png"/><Relationship Id="rId70" Type="http://schemas.openxmlformats.org/officeDocument/2006/relationships/image" Target="media/image63.jpg"/><Relationship Id="rId71" Type="http://schemas.openxmlformats.org/officeDocument/2006/relationships/image" Target="media/image64.jpg"/><Relationship Id="rId72" Type="http://schemas.openxmlformats.org/officeDocument/2006/relationships/image" Target="media/image65.jpg"/><Relationship Id="rId73" Type="http://schemas.openxmlformats.org/officeDocument/2006/relationships/image" Target="media/image66.jpg"/><Relationship Id="rId74" Type="http://schemas.openxmlformats.org/officeDocument/2006/relationships/image" Target="media/image67.jpg"/><Relationship Id="rId75" Type="http://schemas.openxmlformats.org/officeDocument/2006/relationships/image" Target="media/image68.jpg"/><Relationship Id="rId76" Type="http://schemas.openxmlformats.org/officeDocument/2006/relationships/image" Target="media/image69.jpg"/><Relationship Id="rId77" Type="http://schemas.openxmlformats.org/officeDocument/2006/relationships/image" Target="media/image70.jpg"/><Relationship Id="rId78" Type="http://schemas.openxmlformats.org/officeDocument/2006/relationships/image" Target="media/image71.jpg"/><Relationship Id="rId79" Type="http://schemas.openxmlformats.org/officeDocument/2006/relationships/image" Target="media/image72.jpg"/><Relationship Id="rId80" Type="http://schemas.openxmlformats.org/officeDocument/2006/relationships/image" Target="media/image73.jpg"/><Relationship Id="rId81" Type="http://schemas.openxmlformats.org/officeDocument/2006/relationships/image" Target="media/image74.jpg"/><Relationship Id="rId82" Type="http://schemas.openxmlformats.org/officeDocument/2006/relationships/image" Target="media/image75.png"/><Relationship Id="rId83" Type="http://schemas.openxmlformats.org/officeDocument/2006/relationships/image" Target="media/image76.jpg"/><Relationship Id="rId84" Type="http://schemas.openxmlformats.org/officeDocument/2006/relationships/image" Target="media/image77.jpg"/><Relationship Id="rId85" Type="http://schemas.openxmlformats.org/officeDocument/2006/relationships/image" Target="media/image78.jpg"/></Relationships>

</file>

<file path=word/_rels/header2.xml.rels><?xml version="1.0" encoding="UTF-8" standalone="yes"?>
<Relationships xmlns="http://schemas.openxmlformats.org/package/2006/relationships"><Relationship Id="rId1" Type="http://schemas.openxmlformats.org/officeDocument/2006/relationships/image" Target="media/image20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