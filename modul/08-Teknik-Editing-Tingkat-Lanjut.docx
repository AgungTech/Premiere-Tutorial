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g" ContentType="image/jpg"/>
  <Override PartName="/word/header2.xml" ContentType="application/vnd.openxmlformats-officedocument.wordprocessingml.header+xml"/>
  <Override PartName="/word/header3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0"/>
          <w:szCs w:val="10"/>
        </w:rPr>
        <w:jc w:val="left"/>
        <w:spacing w:before="6" w:lineRule="exact" w:line="100"/>
      </w:pPr>
      <w:r>
        <w:pict>
          <v:group style="position:absolute;margin-left:83.62pt;margin-top:571.6pt;width:444.22pt;height:135.52pt;mso-position-horizontal-relative:page;mso-position-vertical-relative:page;z-index:-3326" coordorigin="1672,11432" coordsize="8884,2710">
            <v:shape style="position:absolute;left:1798;top:11442;width:8647;height:276" coordorigin="1798,11442" coordsize="8647,276" path="m1798,11718l10445,11718,10445,11442,1798,11442,1798,11718xe" filled="t" fillcolor="#E6E6E6" stroked="f">
              <v:path arrowok="t"/>
              <v:fill/>
            </v:shape>
            <v:shape style="position:absolute;left:1798;top:11718;width:8647;height:482" coordorigin="1798,11718" coordsize="8647,482" path="m1798,12200l10445,12200,10445,11718,1798,11718,1798,12200xe" filled="t" fillcolor="#E6E6E6" stroked="f">
              <v:path arrowok="t"/>
              <v:fill/>
            </v:shape>
            <v:shape style="position:absolute;left:1798;top:12200;width:8647;height:414" coordorigin="1798,12200" coordsize="8647,414" path="m1798,12614l10445,12614,10445,12200,1798,12200,1798,12614xe" filled="t" fillcolor="#E6E6E6" stroked="f">
              <v:path arrowok="t"/>
              <v:fill/>
            </v:shape>
            <v:shape style="position:absolute;left:1798;top:12614;width:8647;height:414" coordorigin="1798,12614" coordsize="8647,414" path="m1798,13028l10445,13028,10445,12614,1798,12614,1798,13028xe" filled="t" fillcolor="#E6E6E6" stroked="f">
              <v:path arrowok="t"/>
              <v:fill/>
            </v:shape>
            <v:shape style="position:absolute;left:1798;top:13028;width:8647;height:414" coordorigin="1798,13028" coordsize="8647,414" path="m1798,13442l10445,13442,10445,13028,1798,13028,1798,13442xe" filled="t" fillcolor="#E6E6E6" stroked="f">
              <v:path arrowok="t"/>
              <v:fill/>
            </v:shape>
            <v:shape style="position:absolute;left:1798;top:13442;width:8647;height:414" coordorigin="1798,13442" coordsize="8647,414" path="m1798,13856l10445,13856,10445,13442,1798,13442,1798,13856xe" filled="t" fillcolor="#E6E6E6" stroked="f">
              <v:path arrowok="t"/>
              <v:fill/>
            </v:shape>
            <v:shape style="position:absolute;left:1798;top:13856;width:8647;height:276" coordorigin="1798,13856" coordsize="8647,276" path="m1798,14132l10445,14132,10445,13856,1798,13856,1798,14132xe" filled="t" fillcolor="#E6E6E6" stroked="f">
              <v:path arrowok="t"/>
              <v:fill/>
            </v:shape>
            <v:shape style="position:absolute;left:1682;top:11442;width:8864;height:2690" coordorigin="1682,11442" coordsize="8864,2690" path="m10547,11442l10445,11442,10445,14132,10547,14132,10547,11442xe" filled="t" fillcolor="#E6E6E6" stroked="f">
              <v:path arrowok="t"/>
              <v:fill/>
            </v:shape>
            <v:shape style="position:absolute;left:1682;top:11442;width:8864;height:2690" coordorigin="1682,11442" coordsize="8864,2690" path="m1798,11442l1682,11442,1682,14132,1798,14132,1798,11442xe" filled="t" fillcolor="#E6E6E6" stroked="f">
              <v:path arrowok="t"/>
              <v:fill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91"/>
      </w:pPr>
      <w:r>
        <w:pict>
          <v:shape type="#_x0000_t75" style="width:255pt;height:116.04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72"/>
          <w:szCs w:val="72"/>
        </w:rPr>
        <w:jc w:val="center"/>
        <w:spacing w:lineRule="exact" w:line="780"/>
        <w:ind w:left="46" w:right="42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Editing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Video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Menggunakan</w:t>
      </w:r>
      <w:r>
        <w:rPr>
          <w:rFonts w:cs="Times New Roman" w:hAnsi="Times New Roman" w:eastAsia="Times New Roman" w:ascii="Times New Roman"/>
          <w:spacing w:val="0"/>
          <w:w w:val="100"/>
          <w:sz w:val="72"/>
          <w:szCs w:val="72"/>
        </w:rPr>
      </w:r>
    </w:p>
    <w:p>
      <w:pPr>
        <w:rPr>
          <w:rFonts w:cs="Times New Roman" w:hAnsi="Times New Roman" w:eastAsia="Times New Roman" w:ascii="Times New Roman"/>
          <w:sz w:val="72"/>
          <w:szCs w:val="72"/>
        </w:rPr>
        <w:jc w:val="center"/>
        <w:ind w:left="1349" w:right="1345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Adobe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Premiere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72"/>
          <w:szCs w:val="72"/>
        </w:rPr>
        <w:t>Pro</w:t>
      </w:r>
      <w:r>
        <w:rPr>
          <w:rFonts w:cs="Times New Roman" w:hAnsi="Times New Roman" w:eastAsia="Times New Roman" w:ascii="Times New Roman"/>
          <w:spacing w:val="0"/>
          <w:w w:val="100"/>
          <w:sz w:val="72"/>
          <w:szCs w:val="7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center"/>
        <w:ind w:left="2885" w:right="2882"/>
      </w:pP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Winastwan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Gora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36"/>
          <w:szCs w:val="36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center"/>
        <w:ind w:left="2376" w:right="2373"/>
      </w:pPr>
      <w:hyperlink r:id="rId7">
        <w:r>
          <w:rPr>
            <w:rFonts w:cs="Times New Roman" w:hAnsi="Times New Roman" w:eastAsia="Times New Roman" w:ascii="Times New Roman"/>
            <w:spacing w:val="0"/>
            <w:w w:val="100"/>
            <w:sz w:val="36"/>
            <w:szCs w:val="36"/>
          </w:rPr>
          <w:t>redaksi@belajarsendiri.com</w:t>
        </w:r>
      </w:hyperlink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56"/>
          <w:szCs w:val="56"/>
        </w:rPr>
        <w:jc w:val="center"/>
        <w:ind w:left="782" w:right="780"/>
      </w:pPr>
      <w:r>
        <w:rPr>
          <w:rFonts w:cs="Times New Roman" w:hAnsi="Times New Roman" w:eastAsia="Times New Roman" w:ascii="Times New Roman"/>
          <w:b/>
          <w:spacing w:val="0"/>
          <w:w w:val="100"/>
          <w:sz w:val="56"/>
          <w:szCs w:val="56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56"/>
          <w:szCs w:val="56"/>
        </w:rPr>
        <w:t>VII.</w:t>
      </w:r>
      <w:r>
        <w:rPr>
          <w:rFonts w:cs="Times New Roman" w:hAnsi="Times New Roman" w:eastAsia="Times New Roman" w:ascii="Times New Roman"/>
          <w:b/>
          <w:spacing w:val="0"/>
          <w:w w:val="100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56"/>
          <w:szCs w:val="56"/>
        </w:rPr>
        <w:t>TEKNIK</w:t>
      </w:r>
      <w:r>
        <w:rPr>
          <w:rFonts w:cs="Times New Roman" w:hAnsi="Times New Roman" w:eastAsia="Times New Roman" w:ascii="Times New Roman"/>
          <w:b/>
          <w:spacing w:val="0"/>
          <w:w w:val="100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56"/>
          <w:szCs w:val="56"/>
        </w:rPr>
        <w:t>EDITING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56"/>
          <w:szCs w:val="56"/>
        </w:rPr>
        <w:t>TINGKAT</w:t>
      </w:r>
      <w:r>
        <w:rPr>
          <w:rFonts w:cs="Times New Roman" w:hAnsi="Times New Roman" w:eastAsia="Times New Roman" w:ascii="Times New Roman"/>
          <w:b/>
          <w:spacing w:val="0"/>
          <w:w w:val="100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56"/>
          <w:szCs w:val="56"/>
        </w:rPr>
        <w:t>LANJUT</w:t>
      </w:r>
      <w:r>
        <w:rPr>
          <w:rFonts w:cs="Times New Roman" w:hAnsi="Times New Roman" w:eastAsia="Times New Roman" w:ascii="Times New Roman"/>
          <w:spacing w:val="0"/>
          <w:w w:val="100"/>
          <w:sz w:val="56"/>
          <w:szCs w:val="56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3"/>
        <w:ind w:left="3305" w:right="3301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Lisensi</w:t>
      </w:r>
      <w:r>
        <w:rPr>
          <w:rFonts w:cs="Times New Roman" w:hAnsi="Times New Roman" w:eastAsia="Times New Roman" w:ascii="Times New Roman"/>
          <w:b/>
          <w:i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8"/>
          <w:szCs w:val="28"/>
        </w:rPr>
        <w:t>Dokumen</w:t>
      </w:r>
      <w:r>
        <w:rPr>
          <w:rFonts w:cs="Times New Roman" w:hAnsi="Times New Roman" w:eastAsia="Times New Roman" w:ascii="Times New Roman"/>
          <w:b/>
          <w:i/>
          <w:spacing w:val="-1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99"/>
          <w:sz w:val="28"/>
          <w:szCs w:val="28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22" w:right="2518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©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Cipta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2006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BelajarSendiri.Com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60"/>
        <w:ind w:left="213" w:right="210"/>
        <w:sectPr>
          <w:pgMar w:header="734" w:footer="712" w:top="920" w:bottom="280" w:left="1680" w:right="1680"/>
          <w:headerReference w:type="default" r:id="rId4"/>
          <w:footerReference w:type="default" r:id="rId5"/>
          <w:pgSz w:w="12240" w:h="15840"/>
        </w:sectPr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Seluruh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dokumen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digunakan,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dirubah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disebarluaskan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bebas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tujuan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pendidikan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non-komersil.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Diperkenankan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melakukan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penulisan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ulang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tanpa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seijin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BelajarSendiri.Com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496.27pt;width:445.6pt;height:231.76pt;mso-position-horizontal-relative:page;mso-position-vertical-relative:page;z-index:-3324" coordorigin="1673,9925" coordsize="8912,4635">
            <v:shape type="#_x0000_t75" style="position:absolute;left:4451;top:9961;width:3341;height:3580">
              <v:imagedata o:title="" r:id="rId8"/>
            </v:shape>
            <v:shape style="position:absolute;left:1679;top:9936;width:8886;height:0" coordorigin="1679,9936" coordsize="8886,0" path="m1679,9936l10565,9936e" filled="f" stroked="t" strokeweight="0.58pt" strokecolor="#000000">
              <v:path arrowok="t"/>
            </v:shape>
            <v:shape style="position:absolute;left:10555;top:9936;width:10;height:0" coordorigin="10555,9936" coordsize="10,0" path="m10555,9936l10565,9936e" filled="f" stroked="t" strokeweight="0.58pt" strokecolor="#000000">
              <v:path arrowok="t"/>
            </v:shape>
            <v:shape style="position:absolute;left:10565;top:9941;width:0;height:3824" coordorigin="10565,9941" coordsize="0,3824" path="m10565,9941l10565,13765e" filled="f" stroked="t" strokeweight="1.06pt" strokecolor="#000000">
              <v:path arrowok="t"/>
            </v:shape>
            <v:shape style="position:absolute;left:10565;top:13765;width:0;height:430" coordorigin="10565,13765" coordsize="0,430" path="m10565,13765l10565,14195e" filled="f" stroked="t" strokeweight="1.06pt" strokecolor="#000000">
              <v:path arrowok="t"/>
            </v:shape>
            <v:shape style="position:absolute;left:1688;top:14536;width:8867;height:0" coordorigin="1688,14536" coordsize="8867,0" path="m1688,14536l10555,14536e" filled="f" stroked="t" strokeweight="1.06pt" strokecolor="#000000">
              <v:path arrowok="t"/>
            </v:shape>
            <v:shape style="position:absolute;left:10565;top:14536;width:10;height:0" coordorigin="10565,14536" coordsize="10,0" path="m10565,14536l10574,14536e" filled="f" stroked="t" strokeweight="1.06pt" strokecolor="#000000">
              <v:path arrowok="t"/>
            </v:shape>
            <v:shape style="position:absolute;left:10555;top:14531;width:10;height:0" coordorigin="10555,14531" coordsize="10,0" path="m10555,14531l10565,14531e" filled="f" stroked="t" strokeweight="0.58pt" strokecolor="#000000">
              <v:path arrowok="t"/>
            </v:shape>
            <v:shape style="position:absolute;left:10555;top:14531;width:10;height:0" coordorigin="10555,14531" coordsize="10,0" path="m10555,14531l10565,14531e" filled="f" stroked="t" strokeweight="0.58pt" strokecolor="#000000">
              <v:path arrowok="t"/>
            </v:shape>
            <v:shape style="position:absolute;left:1684;top:9931;width:0;height:4604" coordorigin="1684,9931" coordsize="0,4604" path="m1684,9931l1684,14536e" filled="f" stroked="t" strokeweight="0.58pt" strokecolor="#000000">
              <v:path arrowok="t"/>
            </v:shape>
            <v:shape style="position:absolute;left:10565;top:14195;width:0;height:355" coordorigin="10565,14195" coordsize="0,355" path="m10565,14195l10565,1455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74.37pt;width:445.6pt;height:203.32pt;mso-position-horizontal-relative:page;mso-position-vertical-relative:page;z-index:-3325" coordorigin="1673,3487" coordsize="8912,4066">
            <v:shape type="#_x0000_t75" style="position:absolute;left:3872;top:3523;width:4498;height:3442">
              <v:imagedata o:title="" r:id="rId9"/>
            </v:shape>
            <v:shape style="position:absolute;left:1679;top:3498;width:8886;height:0" coordorigin="1679,3498" coordsize="8886,0" path="m1679,3498l10565,3498e" filled="f" stroked="t" strokeweight="0.58pt" strokecolor="#000000">
              <v:path arrowok="t"/>
            </v:shape>
            <v:shape style="position:absolute;left:10555;top:3498;width:10;height:0" coordorigin="10555,3498" coordsize="10,0" path="m10555,3498l10565,3498e" filled="f" stroked="t" strokeweight="0.58pt" strokecolor="#000000">
              <v:path arrowok="t"/>
            </v:shape>
            <v:shape style="position:absolute;left:10565;top:3503;width:0;height:3685" coordorigin="10565,3503" coordsize="0,3685" path="m10565,3503l10565,7188e" filled="f" stroked="t" strokeweight="1.06pt" strokecolor="#000000">
              <v:path arrowok="t"/>
            </v:shape>
            <v:shape style="position:absolute;left:1684;top:3493;width:0;height:4036" coordorigin="1684,3493" coordsize="0,4036" path="m1684,3493l1684,7529e" filled="f" stroked="t" strokeweight="0.58pt" strokecolor="#000000">
              <v:path arrowok="t"/>
            </v:shape>
            <v:shape style="position:absolute;left:1688;top:7529;width:8867;height:0" coordorigin="1688,7529" coordsize="8867,0" path="m1688,7529l10555,7529e" filled="f" stroked="t" strokeweight="1.06pt" strokecolor="#000000">
              <v:path arrowok="t"/>
            </v:shape>
            <v:shape style="position:absolute;left:10565;top:7529;width:10;height:0" coordorigin="10565,7529" coordsize="10,0" path="m10565,7529l10574,7529e" filled="f" stroked="t" strokeweight="1.06pt" strokecolor="#000000">
              <v:path arrowok="t"/>
            </v:shape>
            <v:shape style="position:absolute;left:10555;top:7524;width:10;height:0" coordorigin="10555,7524" coordsize="10,0" path="m10555,7524l10565,7524e" filled="f" stroked="t" strokeweight="0.58pt" strokecolor="#000000">
              <v:path arrowok="t"/>
            </v:shape>
            <v:shape style="position:absolute;left:10555;top:7524;width:10;height:0" coordorigin="10555,7524" coordsize="10,0" path="m10555,7524l10565,7524e" filled="f" stroked="t" strokeweight="0.58pt" strokecolor="#000000">
              <v:path arrowok="t"/>
            </v:shape>
            <v:shape style="position:absolute;left:10565;top:7188;width:0;height:355" coordorigin="10565,7188" coordsize="0,355" path="m10565,7188l10565,7543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/>
        <w:ind w:left="118"/>
      </w:pP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Memasang</w:t>
      </w:r>
      <w:r>
        <w:rPr>
          <w:rFonts w:cs="Verdana" w:hAnsi="Verdana" w:eastAsia="Verdana" w:ascii="Verdana"/>
          <w:b/>
          <w:spacing w:val="-17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Universal</w:t>
      </w:r>
      <w:r>
        <w:rPr>
          <w:rFonts w:cs="Verdana" w:hAnsi="Verdana" w:eastAsia="Verdana" w:ascii="Verdana"/>
          <w:b/>
          <w:spacing w:val="-15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Counting</w:t>
      </w:r>
      <w:r>
        <w:rPr>
          <w:rFonts w:cs="Verdana" w:hAnsi="Verdana" w:eastAsia="Verdana" w:ascii="Verdana"/>
          <w:b/>
          <w:spacing w:val="-14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Leader</w:t>
      </w:r>
      <w:r>
        <w:rPr>
          <w:rFonts w:cs="Verdana" w:hAnsi="Verdana" w:eastAsia="Verdana" w:ascii="Verdana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enghitung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seringkali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Universal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Counting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Leader.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Universal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Counting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Leader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b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b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Ne</w:t>
      </w:r>
      <w:r>
        <w:rPr>
          <w:rFonts w:cs="Palatino Linotype" w:hAnsi="Palatino Linotype" w:eastAsia="Palatino Linotype" w:ascii="Palatino Linotype"/>
          <w:b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b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Universa</w:t>
      </w:r>
      <w:r>
        <w:rPr>
          <w:rFonts w:cs="Palatino Linotype" w:hAnsi="Palatino Linotype" w:eastAsia="Palatino Linotype" w:ascii="Palatino Linotype"/>
          <w:b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b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Countin</w:t>
      </w:r>
      <w:r>
        <w:rPr>
          <w:rFonts w:cs="Palatino Linotype" w:hAnsi="Palatino Linotype" w:eastAsia="Palatino Linotype" w:ascii="Palatino Linotype"/>
          <w:b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b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Leader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6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er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Counting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Leader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Setup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position w:val="1"/>
          <w:sz w:val="20"/>
          <w:szCs w:val="20"/>
        </w:rPr>
        <w:t>Universa</w:t>
      </w:r>
      <w:r>
        <w:rPr>
          <w:rFonts w:cs="Palatino Linotype" w:hAnsi="Palatino Linotype" w:eastAsia="Palatino Linotype" w:ascii="Palatino Linotype"/>
          <w:b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b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position w:val="1"/>
          <w:sz w:val="20"/>
          <w:szCs w:val="20"/>
        </w:rPr>
        <w:t>Countin</w:t>
      </w:r>
      <w:r>
        <w:rPr>
          <w:rFonts w:cs="Palatino Linotype" w:hAnsi="Palatino Linotype" w:eastAsia="Palatino Linotype" w:ascii="Palatino Linotype"/>
          <w:b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b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position w:val="1"/>
          <w:sz w:val="20"/>
          <w:szCs w:val="20"/>
        </w:rPr>
        <w:t>Leade</w:t>
      </w:r>
      <w:r>
        <w:rPr>
          <w:rFonts w:cs="Palatino Linotype" w:hAnsi="Palatino Linotype" w:eastAsia="Palatino Linotype" w:ascii="Palatino Linotype"/>
          <w:b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b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position w:val="1"/>
          <w:sz w:val="20"/>
          <w:szCs w:val="20"/>
        </w:rPr>
        <w:t>Setup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menggant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warna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before="4" w:lineRule="atLeast" w:line="400"/>
        <w:ind w:left="836" w:right="74" w:firstLine="1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jik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diinginkan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ifka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Cu</w:t>
      </w:r>
      <w:r>
        <w:rPr>
          <w:rFonts w:cs="Palatino Linotype" w:hAnsi="Palatino Linotype" w:eastAsia="Palatino Linotype" w:ascii="Palatino Linotype"/>
          <w:b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b/>
          <w:spacing w:val="1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Bli</w:t>
      </w:r>
      <w:r>
        <w:rPr>
          <w:rFonts w:cs="Palatino Linotype" w:hAnsi="Palatino Linotype" w:eastAsia="Palatino Linotype" w:ascii="Palatino Linotype"/>
          <w:b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b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membutuhk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beep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saa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hitunga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mundur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b/>
          <w:spacing w:val="-6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b/>
          <w:spacing w:val="-5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Universa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Countin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Leade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kainya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tingga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lakuka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011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7.2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Uni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er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Counting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Leader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Proje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Window</w:t>
      </w:r>
    </w:p>
    <w:p>
      <w:pPr>
        <w:rPr>
          <w:sz w:val="18"/>
          <w:szCs w:val="18"/>
        </w:rPr>
        <w:jc w:val="left"/>
        <w:spacing w:before="10" w:lineRule="exact" w:line="180"/>
      </w:pPr>
      <w:r>
        <w:pict>
          <v:group style="position:absolute;margin-left:83.65pt;margin-top:397.21pt;width:445.6pt;height:239.62pt;mso-position-horizontal-relative:page;mso-position-vertical-relative:page;z-index:-3322" coordorigin="1673,7944" coordsize="8912,4792">
            <v:shape type="#_x0000_t75" style="position:absolute;left:4382;top:7980;width:3479;height:3738">
              <v:imagedata o:title="" r:id="rId10"/>
            </v:shape>
            <v:shape style="position:absolute;left:1679;top:7955;width:8886;height:0" coordorigin="1679,7955" coordsize="8886,0" path="m1679,7955l10565,7955e" filled="f" stroked="t" strokeweight="0.58pt" strokecolor="#000000">
              <v:path arrowok="t"/>
            </v:shape>
            <v:shape style="position:absolute;left:10555;top:7955;width:10;height:0" coordorigin="10555,7955" coordsize="10,0" path="m10555,7955l10565,7955e" filled="f" stroked="t" strokeweight="0.58pt" strokecolor="#000000">
              <v:path arrowok="t"/>
            </v:shape>
            <v:shape style="position:absolute;left:10565;top:7960;width:0;height:3983" coordorigin="10565,7960" coordsize="0,3983" path="m10565,7960l10565,11942e" filled="f" stroked="t" strokeweight="1.06pt" strokecolor="#000000">
              <v:path arrowok="t"/>
            </v:shape>
            <v:shape style="position:absolute;left:10565;top:11942;width:0;height:430" coordorigin="10565,11942" coordsize="0,430" path="m10565,11942l10565,12372e" filled="f" stroked="t" strokeweight="1.06pt" strokecolor="#000000">
              <v:path arrowok="t"/>
            </v:shape>
            <v:shape style="position:absolute;left:1688;top:12712;width:8867;height:0" coordorigin="1688,12712" coordsize="8867,0" path="m1688,12712l10555,12712e" filled="f" stroked="t" strokeweight="1.06pt" strokecolor="#000000">
              <v:path arrowok="t"/>
            </v:shape>
            <v:shape style="position:absolute;left:10565;top:12712;width:10;height:0" coordorigin="10565,12712" coordsize="10,0" path="m10565,12712l10574,12712e" filled="f" stroked="t" strokeweight="1.06pt" strokecolor="#000000">
              <v:path arrowok="t"/>
            </v:shape>
            <v:shape style="position:absolute;left:10555;top:12707;width:10;height:0" coordorigin="10555,12707" coordsize="10,0" path="m10555,12707l10565,12707e" filled="f" stroked="t" strokeweight="0.58pt" strokecolor="#000000">
              <v:path arrowok="t"/>
            </v:shape>
            <v:shape style="position:absolute;left:10555;top:12707;width:10;height:0" coordorigin="10555,12707" coordsize="10,0" path="m10555,12707l10565,12707e" filled="f" stroked="t" strokeweight="0.58pt" strokecolor="#000000">
              <v:path arrowok="t"/>
            </v:shape>
            <v:shape style="position:absolute;left:1684;top:7950;width:0;height:4762" coordorigin="1684,7950" coordsize="0,4762" path="m1684,7950l1684,12712e" filled="f" stroked="t" strokeweight="0.58pt" strokecolor="#000000">
              <v:path arrowok="t"/>
            </v:shape>
            <v:shape style="position:absolute;left:10565;top:12372;width:0;height:354" coordorigin="10565,12372" coordsize="0,354" path="m10565,12372l10565,1272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44.28pt;mso-position-horizontal-relative:page;mso-position-vertical-relative:page;z-index:-3323" coordorigin="1673,1444" coordsize="8912,2886">
            <v:shape type="#_x0000_t75" style="position:absolute;left:4632;top:1480;width:2978;height:2261">
              <v:imagedata o:title="" r:id="rId11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504" coordorigin="10565,1459" coordsize="0,2504" path="m10565,1459l10565,3964e" filled="f" stroked="t" strokeweight="1.06pt" strokecolor="#000000">
              <v:path arrowok="t"/>
            </v:shape>
            <v:shape style="position:absolute;left:1688;top:4304;width:8867;height:0" coordorigin="1688,4304" coordsize="8867,0" path="m1688,4304l10555,4304e" filled="f" stroked="t" strokeweight="1.06pt" strokecolor="#000000">
              <v:path arrowok="t"/>
            </v:shape>
            <v:shape style="position:absolute;left:10565;top:4304;width:10;height:0" coordorigin="10565,4304" coordsize="10,0" path="m10565,4304l10574,4304e" filled="f" stroked="t" strokeweight="1.06pt" strokecolor="#000000">
              <v:path arrowok="t"/>
            </v:shape>
            <v:shape style="position:absolute;left:10555;top:4300;width:10;height:0" coordorigin="10555,4300" coordsize="10,0" path="m10555,4300l10565,4300e" filled="f" stroked="t" strokeweight="0.58pt" strokecolor="#000000">
              <v:path arrowok="t"/>
            </v:shape>
            <v:shape style="position:absolute;left:10555;top:4300;width:10;height:0" coordorigin="10555,4300" coordsize="10,0" path="m10555,4300l10565,4300e" filled="f" stroked="t" strokeweight="0.58pt" strokecolor="#000000">
              <v:path arrowok="t"/>
            </v:shape>
            <v:shape style="position:absolute;left:1684;top:1450;width:0;height:2855" coordorigin="1684,1450" coordsize="0,2855" path="m1684,1450l1684,4304e" filled="f" stroked="t" strokeweight="0.58pt" strokecolor="#000000">
              <v:path arrowok="t"/>
            </v:shape>
            <v:shape style="position:absolute;left:10565;top:3964;width:0;height:355" coordorigin="10565,3964" coordsize="0,355" path="m10565,3964l10565,4319e" filled="f" stroked="t" strokeweight="1.06pt" strokecolor="#000000">
              <v:path arrowok="t"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1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er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Counting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Leader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Memasang</w:t>
      </w:r>
      <w:r>
        <w:rPr>
          <w:rFonts w:cs="Verdana" w:hAnsi="Verdana" w:eastAsia="Verdana" w:ascii="Verdana"/>
          <w:b/>
          <w:spacing w:val="-17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Clip</w:t>
      </w:r>
      <w:r>
        <w:rPr>
          <w:rFonts w:cs="Verdana" w:hAnsi="Verdana" w:eastAsia="Verdana" w:ascii="Verdana"/>
          <w:b/>
          <w:spacing w:val="-6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Bars</w:t>
      </w:r>
      <w:r>
        <w:rPr>
          <w:rFonts w:cs="Verdana" w:hAnsi="Verdana" w:eastAsia="Verdana" w:ascii="Verdana"/>
          <w:b/>
          <w:spacing w:val="-7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and</w:t>
      </w:r>
      <w:r>
        <w:rPr>
          <w:rFonts w:cs="Verdana" w:hAnsi="Verdana" w:eastAsia="Verdana" w:ascii="Verdana"/>
          <w:b/>
          <w:spacing w:val="-6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Tone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Universal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Counting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Leader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berfungsi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kalibrasi.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awal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Tone.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left"/>
        <w:spacing w:lineRule="atLeast" w:line="400"/>
        <w:ind w:left="839" w:right="72" w:hanging="361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muncu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kainy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lakuka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drag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268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7.4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Bars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and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Tone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Proje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Window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428.89pt;width:445.6pt;height:205.12pt;mso-position-horizontal-relative:page;mso-position-vertical-relative:page;z-index:-3320" coordorigin="1673,8578" coordsize="8912,4102">
            <v:shape type="#_x0000_t75" style="position:absolute;left:4502;top:8614;width:3239;height:3478">
              <v:imagedata o:title="" r:id="rId12"/>
            </v:shape>
            <v:shape style="position:absolute;left:1679;top:8588;width:8886;height:0" coordorigin="1679,8588" coordsize="8886,0" path="m1679,8588l10565,8588e" filled="f" stroked="t" strokeweight="0.58pt" strokecolor="#000000">
              <v:path arrowok="t"/>
            </v:shape>
            <v:shape style="position:absolute;left:10555;top:8588;width:10;height:0" coordorigin="10555,8588" coordsize="10,0" path="m10555,8588l10565,8588e" filled="f" stroked="t" strokeweight="0.58pt" strokecolor="#000000">
              <v:path arrowok="t"/>
            </v:shape>
            <v:shape style="position:absolute;left:10565;top:8593;width:0;height:3721" coordorigin="10565,8593" coordsize="0,3721" path="m10565,8593l10565,12314e" filled="f" stroked="t" strokeweight="1.06pt" strokecolor="#000000">
              <v:path arrowok="t"/>
            </v:shape>
            <v:shape style="position:absolute;left:1688;top:12655;width:8867;height:0" coordorigin="1688,12655" coordsize="8867,0" path="m1688,12655l10555,12655e" filled="f" stroked="t" strokeweight="1.06pt" strokecolor="#000000">
              <v:path arrowok="t"/>
            </v:shape>
            <v:shape style="position:absolute;left:10565;top:12655;width:10;height:0" coordorigin="10565,12655" coordsize="10,0" path="m10565,12655l10574,12655e" filled="f" stroked="t" strokeweight="1.06pt" strokecolor="#000000">
              <v:path arrowok="t"/>
            </v:shape>
            <v:shape style="position:absolute;left:10555;top:12650;width:10;height:0" coordorigin="10555,12650" coordsize="10,0" path="m10555,12650l10565,12650e" filled="f" stroked="t" strokeweight="0.58pt" strokecolor="#000000">
              <v:path arrowok="t"/>
            </v:shape>
            <v:shape style="position:absolute;left:10555;top:12650;width:10;height:0" coordorigin="10555,12650" coordsize="10,0" path="m10555,12650l10565,12650e" filled="f" stroked="t" strokeweight="0.58pt" strokecolor="#000000">
              <v:path arrowok="t"/>
            </v:shape>
            <v:shape style="position:absolute;left:1684;top:8584;width:0;height:4072" coordorigin="1684,8584" coordsize="0,4072" path="m1684,8584l1684,12655e" filled="f" stroked="t" strokeweight="0.58pt" strokecolor="#000000">
              <v:path arrowok="t"/>
            </v:shape>
            <v:shape style="position:absolute;left:10565;top:12314;width:0;height:355" coordorigin="10565,12314" coordsize="0,355" path="m10565,12314l10565,1267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55.26pt;mso-position-horizontal-relative:page;mso-position-vertical-relative:page;z-index:-3321" coordorigin="1673,1444" coordsize="8912,3105">
            <v:shape type="#_x0000_t75" style="position:absolute;left:4482;top:1480;width:3280;height:2480">
              <v:imagedata o:title="" r:id="rId13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724" coordorigin="10565,1459" coordsize="0,2724" path="m10565,1459l10565,4183e" filled="f" stroked="t" strokeweight="1.06pt" strokecolor="#000000">
              <v:path arrowok="t"/>
            </v:shape>
            <v:shape style="position:absolute;left:1688;top:4524;width:8867;height:0" coordorigin="1688,4524" coordsize="8867,0" path="m1688,4524l10555,4524e" filled="f" stroked="t" strokeweight="1.06pt" strokecolor="#000000">
              <v:path arrowok="t"/>
            </v:shape>
            <v:shape style="position:absolute;left:10565;top:4524;width:10;height:0" coordorigin="10565,4524" coordsize="10,0" path="m10565,4524l10574,4524e" filled="f" stroked="t" strokeweight="1.06pt" strokecolor="#000000">
              <v:path arrowok="t"/>
            </v:shape>
            <v:shape style="position:absolute;left:10555;top:4519;width:10;height:0" coordorigin="10555,4519" coordsize="10,0" path="m10555,4519l10565,4519e" filled="f" stroked="t" strokeweight="0.58pt" strokecolor="#000000">
              <v:path arrowok="t"/>
            </v:shape>
            <v:shape style="position:absolute;left:10555;top:4519;width:10;height:0" coordorigin="10555,4519" coordsize="10,0" path="m10555,4519l10565,4519e" filled="f" stroked="t" strokeweight="0.58pt" strokecolor="#000000">
              <v:path arrowok="t"/>
            </v:shape>
            <v:shape style="position:absolute;left:1684;top:1450;width:0;height:3074" coordorigin="1684,1450" coordsize="0,3074" path="m1684,1450l1684,4524e" filled="f" stroked="t" strokeweight="0.58pt" strokecolor="#000000">
              <v:path arrowok="t"/>
            </v:shape>
            <v:shape style="position:absolute;left:10565;top:4183;width:0;height:355" coordorigin="10565,4183" coordsize="0,355" path="m10565,4183l10565,453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064" w:right="306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Bars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Tone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Membuat</w:t>
      </w:r>
      <w:r>
        <w:rPr>
          <w:rFonts w:cs="Verdana" w:hAnsi="Verdana" w:eastAsia="Verdana" w:ascii="Verdana"/>
          <w:b/>
          <w:spacing w:val="-15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Black</w:t>
      </w:r>
      <w:r>
        <w:rPr>
          <w:rFonts w:cs="Verdana" w:hAnsi="Verdana" w:eastAsia="Verdana" w:ascii="Verdana"/>
          <w:b/>
          <w:spacing w:val="-8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Video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Apabila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enyisipkan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hitam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awal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enyediakan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waktu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pereka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recorder.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Blac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Video.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left"/>
        <w:spacing w:lineRule="atLeast" w:line="400"/>
        <w:ind w:left="837" w:right="73" w:hanging="360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Blac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kainy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lakukan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6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Video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Proje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Proses</w:t>
      </w:r>
      <w:r>
        <w:rPr>
          <w:rFonts w:cs="Verdana" w:hAnsi="Verdana" w:eastAsia="Verdana" w:ascii="Verdana"/>
          <w:b/>
          <w:spacing w:val="-11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Superimposing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Setiap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berada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iliki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property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transparansi,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iere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sebutan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transparansi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Opacity.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355.21pt;width:445.6pt;height:189.28pt;mso-position-horizontal-relative:page;mso-position-vertical-relative:page;z-index:-3319" coordorigin="1673,7104" coordsize="8912,3786">
            <v:shape type="#_x0000_t75" style="position:absolute;left:4562;top:7140;width:3119;height:3162">
              <v:imagedata o:title="" r:id="rId14"/>
            </v:shape>
            <v:shape style="position:absolute;left:1679;top:7115;width:8886;height:0" coordorigin="1679,7115" coordsize="8886,0" path="m1679,7115l10565,7115e" filled="f" stroked="t" strokeweight="0.58pt" strokecolor="#000000">
              <v:path arrowok="t"/>
            </v:shape>
            <v:shape style="position:absolute;left:10555;top:7115;width:10;height:0" coordorigin="10555,7115" coordsize="10,0" path="m10555,7115l10565,7115e" filled="f" stroked="t" strokeweight="0.58pt" strokecolor="#000000">
              <v:path arrowok="t"/>
            </v:shape>
            <v:shape style="position:absolute;left:10565;top:7120;width:0;height:3406" coordorigin="10565,7120" coordsize="0,3406" path="m10565,7120l10565,10525e" filled="f" stroked="t" strokeweight="1.06pt" strokecolor="#000000">
              <v:path arrowok="t"/>
            </v:shape>
            <v:shape style="position:absolute;left:1688;top:10865;width:8867;height:0" coordorigin="1688,10865" coordsize="8867,0" path="m1688,10865l10555,10865e" filled="f" stroked="t" strokeweight="1.06pt" strokecolor="#000000">
              <v:path arrowok="t"/>
            </v:shape>
            <v:shape style="position:absolute;left:10565;top:10865;width:10;height:0" coordorigin="10565,10865" coordsize="10,0" path="m10565,10865l10574,10865e" filled="f" stroked="t" strokeweight="1.06pt" strokecolor="#000000">
              <v:path arrowok="t"/>
            </v:shape>
            <v:shape style="position:absolute;left:10555;top:10860;width:10;height:0" coordorigin="10555,10860" coordsize="10,0" path="m10555,10860l10565,10860e" filled="f" stroked="t" strokeweight="0.58pt" strokecolor="#000000">
              <v:path arrowok="t"/>
            </v:shape>
            <v:shape style="position:absolute;left:10555;top:10860;width:10;height:0" coordorigin="10555,10860" coordsize="10,0" path="m10555,10860l10565,10860e" filled="f" stroked="t" strokeweight="0.58pt" strokecolor="#000000">
              <v:path arrowok="t"/>
            </v:shape>
            <v:shape style="position:absolute;left:1684;top:7110;width:0;height:3755" coordorigin="1684,7110" coordsize="0,3755" path="m1684,7110l1684,10865e" filled="f" stroked="t" strokeweight="0.58pt" strokecolor="#000000">
              <v:path arrowok="t"/>
            </v:shape>
            <v:shape style="position:absolute;left:10565;top:10525;width:0;height:354" coordorigin="10565,10525" coordsize="0,354" path="m10565,10525l10565,10879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fasilitas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Opacity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enggabungkan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satunya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dijadikan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background,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penggabungan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berlaku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seterusnya.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berlatih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dissolve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secara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anual,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enggabungkan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Alpha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Channel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penggabungan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Alpha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Channel.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ind w:left="118" w:right="3230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Membuat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Transisi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Dissolve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Secara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Manual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encoba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dissolve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sederhana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fasilitas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Opacity.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Blac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Blac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Video.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left"/>
        <w:spacing w:lineRule="atLeast" w:line="400"/>
        <w:ind w:left="838" w:right="73" w:hanging="360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Blac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Blac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Video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Letakka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20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Video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Video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Timeline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auto" w:line="360"/>
        <w:ind w:left="838" w:right="74" w:hanging="1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posisiny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overla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Blac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Video,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erliha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pict>
          <v:group style="position:absolute;margin-left:83.65pt;margin-top:487.33pt;width:445.6pt;height:154.3pt;mso-position-horizontal-relative:page;mso-position-vertical-relative:page;z-index:-3316" coordorigin="1673,9747" coordsize="8912,3086">
            <v:shape type="#_x0000_t75" style="position:absolute;left:4590;top:9782;width:3062;height:2460">
              <v:imagedata o:title="" r:id="rId15"/>
            </v:shape>
            <v:shape style="position:absolute;left:1679;top:9757;width:8886;height:0" coordorigin="1679,9757" coordsize="8886,0" path="m1679,9757l10565,9757e" filled="f" stroked="t" strokeweight="0.58pt" strokecolor="#000000">
              <v:path arrowok="t"/>
            </v:shape>
            <v:shape style="position:absolute;left:10555;top:9757;width:10;height:0" coordorigin="10555,9757" coordsize="10,0" path="m10555,9757l10565,9757e" filled="f" stroked="t" strokeweight="0.58pt" strokecolor="#000000">
              <v:path arrowok="t"/>
            </v:shape>
            <v:shape style="position:absolute;left:10565;top:9762;width:0;height:2705" coordorigin="10565,9762" coordsize="0,2705" path="m10565,9762l10565,12467e" filled="f" stroked="t" strokeweight="1.06pt" strokecolor="#000000">
              <v:path arrowok="t"/>
            </v:shape>
            <v:shape style="position:absolute;left:1688;top:12808;width:8867;height:0" coordorigin="1688,12808" coordsize="8867,0" path="m1688,12808l10555,12808e" filled="f" stroked="t" strokeweight="1.06pt" strokecolor="#000000">
              <v:path arrowok="t"/>
            </v:shape>
            <v:shape style="position:absolute;left:10565;top:12808;width:10;height:0" coordorigin="10565,12808" coordsize="10,0" path="m10565,12808l10574,12808e" filled="f" stroked="t" strokeweight="1.06pt" strokecolor="#000000">
              <v:path arrowok="t"/>
            </v:shape>
            <v:shape style="position:absolute;left:10555;top:12803;width:10;height:0" coordorigin="10555,12803" coordsize="10,0" path="m10555,12803l10565,12803e" filled="f" stroked="t" strokeweight="0.58pt" strokecolor="#000000">
              <v:path arrowok="t"/>
            </v:shape>
            <v:shape style="position:absolute;left:10555;top:12803;width:10;height:0" coordorigin="10555,12803" coordsize="10,0" path="m10555,12803l10565,12803e" filled="f" stroked="t" strokeweight="0.58pt" strokecolor="#000000">
              <v:path arrowok="t"/>
            </v:shape>
            <v:shape style="position:absolute;left:1684;top:9752;width:0;height:3055" coordorigin="1684,9752" coordsize="0,3055" path="m1684,9752l1684,12808e" filled="f" stroked="t" strokeweight="0.58pt" strokecolor="#000000">
              <v:path arrowok="t"/>
            </v:shape>
            <v:shape style="position:absolute;left:10565;top:12467;width:0;height:355" coordorigin="10565,12467" coordsize="0,355" path="m10565,12467l10565,1282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98.21pt;width:445.6pt;height:137.26pt;mso-position-horizontal-relative:page;mso-position-vertical-relative:page;z-index:-3317" coordorigin="1673,5964" coordsize="8912,2745">
            <v:shape type="#_x0000_t75" style="position:absolute;left:4692;top:6000;width:2858;height:2120">
              <v:imagedata o:title="" r:id="rId16"/>
            </v:shape>
            <v:shape style="position:absolute;left:1679;top:5975;width:8886;height:0" coordorigin="1679,5975" coordsize="8886,0" path="m1679,5975l10565,5975e" filled="f" stroked="t" strokeweight="0.58pt" strokecolor="#000000">
              <v:path arrowok="t"/>
            </v:shape>
            <v:shape style="position:absolute;left:10555;top:5975;width:10;height:0" coordorigin="10555,5975" coordsize="10,0" path="m10555,5975l10565,5975e" filled="f" stroked="t" strokeweight="0.58pt" strokecolor="#000000">
              <v:path arrowok="t"/>
            </v:shape>
            <v:shape style="position:absolute;left:10565;top:5980;width:0;height:2364" coordorigin="10565,5980" coordsize="0,2364" path="m10565,5980l10565,8344e" filled="f" stroked="t" strokeweight="1.06pt" strokecolor="#000000">
              <v:path arrowok="t"/>
            </v:shape>
            <v:shape style="position:absolute;left:1688;top:8684;width:8867;height:0" coordorigin="1688,8684" coordsize="8867,0" path="m1688,8684l10555,8684e" filled="f" stroked="t" strokeweight="1.06pt" strokecolor="#000000">
              <v:path arrowok="t"/>
            </v:shape>
            <v:shape style="position:absolute;left:10565;top:8684;width:10;height:0" coordorigin="10565,8684" coordsize="10,0" path="m10565,8684l10574,8684e" filled="f" stroked="t" strokeweight="1.06pt" strokecolor="#000000">
              <v:path arrowok="t"/>
            </v:shape>
            <v:shape style="position:absolute;left:10555;top:8680;width:10;height:0" coordorigin="10555,8680" coordsize="10,0" path="m10555,8680l10565,8680e" filled="f" stroked="t" strokeweight="0.58pt" strokecolor="#000000">
              <v:path arrowok="t"/>
            </v:shape>
            <v:shape style="position:absolute;left:10555;top:8680;width:10;height:0" coordorigin="10555,8680" coordsize="10,0" path="m10555,8680l10565,8680e" filled="f" stroked="t" strokeweight="0.58pt" strokecolor="#000000">
              <v:path arrowok="t"/>
            </v:shape>
            <v:shape style="position:absolute;left:1684;top:5970;width:0;height:2714" coordorigin="1684,5970" coordsize="0,2714" path="m1684,5970l1684,8684e" filled="f" stroked="t" strokeweight="0.58pt" strokecolor="#000000">
              <v:path arrowok="t"/>
            </v:shape>
            <v:shape style="position:absolute;left:10565;top:8344;width:0;height:355" coordorigin="10565,8344" coordsize="0,355" path="m10565,8344l10565,8699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74.16pt;mso-position-horizontal-relative:page;mso-position-vertical-relative:page;z-index:-3318" coordorigin="1673,1444" coordsize="8912,3483">
            <v:shape type="#_x0000_t75" style="position:absolute;left:4171;top:1480;width:3900;height:2858">
              <v:imagedata o:title="" r:id="rId17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102" coordorigin="10565,1459" coordsize="0,3102" path="m10565,1459l10565,4561e" filled="f" stroked="t" strokeweight="1.06pt" strokecolor="#000000">
              <v:path arrowok="t"/>
            </v:shape>
            <v:shape style="position:absolute;left:1688;top:4902;width:8867;height:0" coordorigin="1688,4902" coordsize="8867,0" path="m1688,4902l10555,4902e" filled="f" stroked="t" strokeweight="1.06pt" strokecolor="#000000">
              <v:path arrowok="t"/>
            </v:shape>
            <v:shape style="position:absolute;left:10565;top:4902;width:10;height:0" coordorigin="10565,4902" coordsize="10,0" path="m10565,4902l10574,4902e" filled="f" stroked="t" strokeweight="1.06pt" strokecolor="#000000">
              <v:path arrowok="t"/>
            </v:shape>
            <v:shape style="position:absolute;left:10555;top:4897;width:10;height:0" coordorigin="10555,4897" coordsize="10,0" path="m10555,4897l10565,4897e" filled="f" stroked="t" strokeweight="0.58pt" strokecolor="#000000">
              <v:path arrowok="t"/>
            </v:shape>
            <v:shape style="position:absolute;left:10555;top:4897;width:10;height:0" coordorigin="10555,4897" coordsize="10,0" path="m10555,4897l10565,4897e" filled="f" stroked="t" strokeweight="0.58pt" strokecolor="#000000">
              <v:path arrowok="t"/>
            </v:shape>
            <v:shape style="position:absolute;left:1684;top:1450;width:0;height:3452" coordorigin="1684,1450" coordsize="0,3452" path="m1684,1450l1684,4902e" filled="f" stroked="t" strokeweight="0.58pt" strokecolor="#000000">
              <v:path arrowok="t"/>
            </v:shape>
            <v:shape style="position:absolute;left:10565;top:4561;width:0;height:355" coordorigin="10565,4561" coordsize="0,355" path="m10565,4561l10565,4916e" filled="f" stroked="t" strokeweight="1.06pt" strokecolor="#000000">
              <v:path arrowok="t"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32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Penyusunan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video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kedua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yang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diletakkan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Track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Video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sengaja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dibuat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overlap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dengan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Black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Video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kedu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engak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car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melakuka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satu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tersebut.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325" w:right="332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Pemilihan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edua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Opacit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Fixe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Controls.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Secar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defaul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Opacit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memilik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100.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23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7.10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Pilihan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Opa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Tab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Effe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Controls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memul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keyframing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perta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gese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Curren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Marke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awa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kedua.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530.59pt;width:445.6pt;height:123.28pt;mso-position-horizontal-relative:page;mso-position-vertical-relative:page;z-index:-3312" coordorigin="1673,10612" coordsize="8912,2466">
            <v:shape type="#_x0000_t75" style="position:absolute;left:4902;top:10648;width:2440;height:1841">
              <v:imagedata o:title="" r:id="rId18"/>
            </v:shape>
            <v:shape style="position:absolute;left:1679;top:10622;width:8886;height:0" coordorigin="1679,10622" coordsize="8886,0" path="m1679,10622l10565,10622e" filled="f" stroked="t" strokeweight="0.58pt" strokecolor="#000000">
              <v:path arrowok="t"/>
            </v:shape>
            <v:shape style="position:absolute;left:10555;top:10622;width:10;height:0" coordorigin="10555,10622" coordsize="10,0" path="m10555,10622l10565,10622e" filled="f" stroked="t" strokeweight="0.58pt" strokecolor="#000000">
              <v:path arrowok="t"/>
            </v:shape>
            <v:shape style="position:absolute;left:10565;top:10627;width:0;height:2084" coordorigin="10565,10627" coordsize="0,2084" path="m10565,10627l10565,12712e" filled="f" stroked="t" strokeweight="1.06pt" strokecolor="#000000">
              <v:path arrowok="t"/>
            </v:shape>
            <v:shape style="position:absolute;left:1688;top:13052;width:8867;height:0" coordorigin="1688,13052" coordsize="8867,0" path="m1688,13052l10555,13052e" filled="f" stroked="t" strokeweight="1.06pt" strokecolor="#000000">
              <v:path arrowok="t"/>
            </v:shape>
            <v:shape style="position:absolute;left:10565;top:13052;width:10;height:0" coordorigin="10565,13052" coordsize="10,0" path="m10565,13052l10574,13052e" filled="f" stroked="t" strokeweight="1.06pt" strokecolor="#000000">
              <v:path arrowok="t"/>
            </v:shape>
            <v:shape style="position:absolute;left:10555;top:13048;width:10;height:0" coordorigin="10555,13048" coordsize="10,0" path="m10555,13048l10565,13048e" filled="f" stroked="t" strokeweight="0.58pt" strokecolor="#000000">
              <v:path arrowok="t"/>
            </v:shape>
            <v:shape style="position:absolute;left:10555;top:13048;width:10;height:0" coordorigin="10555,13048" coordsize="10,0" path="m10555,13048l10565,13048e" filled="f" stroked="t" strokeweight="0.58pt" strokecolor="#000000">
              <v:path arrowok="t"/>
            </v:shape>
            <v:shape style="position:absolute;left:1684;top:10618;width:0;height:2435" coordorigin="1684,10618" coordsize="0,2435" path="m1684,10618l1684,13052e" filled="f" stroked="t" strokeweight="0.58pt" strokecolor="#000000">
              <v:path arrowok="t"/>
            </v:shape>
            <v:shape style="position:absolute;left:10565;top:12712;width:0;height:355" coordorigin="10565,12712" coordsize="0,355" path="m10565,12712l10565,13067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415.45pt;width:445.6pt;height:63.22pt;mso-position-horizontal-relative:page;mso-position-vertical-relative:page;z-index:-3313" coordorigin="1673,8309" coordsize="8912,1264">
            <v:shape type="#_x0000_t75" style="position:absolute;left:3712;top:8345;width:4819;height:640">
              <v:imagedata o:title="" r:id="rId19"/>
            </v:shape>
            <v:shape style="position:absolute;left:1679;top:8320;width:8886;height:0" coordorigin="1679,8320" coordsize="8886,0" path="m1679,8320l10565,8320e" filled="f" stroked="t" strokeweight="0.58pt" strokecolor="#000000">
              <v:path arrowok="t"/>
            </v:shape>
            <v:shape style="position:absolute;left:10555;top:8320;width:10;height:0" coordorigin="10555,8320" coordsize="10,0" path="m10555,8320l10565,8320e" filled="f" stroked="t" strokeweight="0.58pt" strokecolor="#000000">
              <v:path arrowok="t"/>
            </v:shape>
            <v:shape style="position:absolute;left:10565;top:8324;width:0;height:884" coordorigin="10565,8324" coordsize="0,884" path="m10565,8324l10565,9209e" filled="f" stroked="t" strokeweight="1.06pt" strokecolor="#000000">
              <v:path arrowok="t"/>
            </v:shape>
            <v:shape style="position:absolute;left:1688;top:9548;width:8867;height:0" coordorigin="1688,9548" coordsize="8867,0" path="m1688,9548l10555,9548e" filled="f" stroked="t" strokeweight="1.06pt" strokecolor="#000000">
              <v:path arrowok="t"/>
            </v:shape>
            <v:shape style="position:absolute;left:10565;top:9548;width:10;height:0" coordorigin="10565,9548" coordsize="10,0" path="m10565,9548l10574,9548e" filled="f" stroked="t" strokeweight="1.06pt" strokecolor="#000000">
              <v:path arrowok="t"/>
            </v:shape>
            <v:shape style="position:absolute;left:10555;top:9544;width:10;height:0" coordorigin="10555,9544" coordsize="10,0" path="m10555,9544l10565,9544e" filled="f" stroked="t" strokeweight="0.58pt" strokecolor="#000000">
              <v:path arrowok="t"/>
            </v:shape>
            <v:shape style="position:absolute;left:10555;top:9544;width:10;height:0" coordorigin="10555,9544" coordsize="10,0" path="m10555,9544l10565,9544e" filled="f" stroked="t" strokeweight="0.58pt" strokecolor="#000000">
              <v:path arrowok="t"/>
            </v:shape>
            <v:shape style="position:absolute;left:1684;top:8315;width:0;height:1234" coordorigin="1684,8315" coordsize="0,1234" path="m1684,8315l1684,9548e" filled="f" stroked="t" strokeweight="0.58pt" strokecolor="#000000">
              <v:path arrowok="t"/>
            </v:shape>
            <v:shape style="position:absolute;left:10565;top:9209;width:0;height:354" coordorigin="10565,9209" coordsize="0,354" path="m10565,9209l10565,956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10.33pt;width:445.6pt;height:53.26pt;mso-position-horizontal-relative:page;mso-position-vertical-relative:page;z-index:-3314" coordorigin="1673,6207" coordsize="8912,1065">
            <v:shape type="#_x0000_t75" style="position:absolute;left:5911;top:6242;width:420;height:440">
              <v:imagedata o:title="" r:id="rId20"/>
            </v:shape>
            <v:shape style="position:absolute;left:1679;top:6217;width:8886;height:0" coordorigin="1679,6217" coordsize="8886,0" path="m1679,6217l10565,6217e" filled="f" stroked="t" strokeweight="0.58pt" strokecolor="#000000">
              <v:path arrowok="t"/>
            </v:shape>
            <v:shape style="position:absolute;left:10555;top:6217;width:10;height:0" coordorigin="10555,6217" coordsize="10,0" path="m10555,6217l10565,6217e" filled="f" stroked="t" strokeweight="0.58pt" strokecolor="#000000">
              <v:path arrowok="t"/>
            </v:shape>
            <v:shape style="position:absolute;left:10565;top:6222;width:0;height:684" coordorigin="10565,6222" coordsize="0,684" path="m10565,6222l10565,6906e" filled="f" stroked="t" strokeweight="1.06pt" strokecolor="#000000">
              <v:path arrowok="t"/>
            </v:shape>
            <v:shape style="position:absolute;left:1684;top:6212;width:0;height:1034" coordorigin="1684,6212" coordsize="0,1034" path="m1684,6212l1684,7247e" filled="f" stroked="t" strokeweight="0.58pt" strokecolor="#000000">
              <v:path arrowok="t"/>
            </v:shape>
            <v:shape style="position:absolute;left:1688;top:7247;width:8867;height:0" coordorigin="1688,7247" coordsize="8867,0" path="m1688,7247l10555,7247e" filled="f" stroked="t" strokeweight="1.06pt" strokecolor="#000000">
              <v:path arrowok="t"/>
            </v:shape>
            <v:shape style="position:absolute;left:10565;top:7247;width:10;height:0" coordorigin="10565,7247" coordsize="10,0" path="m10565,7247l10574,7247e" filled="f" stroked="t" strokeweight="1.06pt" strokecolor="#000000">
              <v:path arrowok="t"/>
            </v:shape>
            <v:shape style="position:absolute;left:10555;top:7242;width:10;height:0" coordorigin="10555,7242" coordsize="10,0" path="m10555,7242l10565,7242e" filled="f" stroked="t" strokeweight="0.58pt" strokecolor="#000000">
              <v:path arrowok="t"/>
            </v:shape>
            <v:shape style="position:absolute;left:10555;top:7242;width:10;height:0" coordorigin="10555,7242" coordsize="10,0" path="m10555,7242l10565,7242e" filled="f" stroked="t" strokeweight="0.58pt" strokecolor="#000000">
              <v:path arrowok="t"/>
            </v:shape>
            <v:shape style="position:absolute;left:10565;top:6906;width:0;height:355" coordorigin="10565,6906" coordsize="0,355" path="m10565,6906l10565,7261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86.22pt;mso-position-horizontal-relative:page;mso-position-vertical-relative:page;z-index:-3315" coordorigin="1673,1444" coordsize="8912,3724">
            <v:shape type="#_x0000_t75" style="position:absolute;left:3961;top:1480;width:4321;height:3100">
              <v:imagedata o:title="" r:id="rId21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344" coordorigin="10565,1459" coordsize="0,3344" path="m10565,1459l10565,4804e" filled="f" stroked="t" strokeweight="1.06pt" strokecolor="#000000">
              <v:path arrowok="t"/>
            </v:shape>
            <v:shape style="position:absolute;left:1688;top:5143;width:8867;height:0" coordorigin="1688,5143" coordsize="8867,0" path="m1688,5143l10555,5143e" filled="f" stroked="t" strokeweight="1.06pt" strokecolor="#000000">
              <v:path arrowok="t"/>
            </v:shape>
            <v:shape style="position:absolute;left:10565;top:5143;width:10;height:0" coordorigin="10565,5143" coordsize="10,0" path="m10565,5143l10574,5143e" filled="f" stroked="t" strokeweight="1.06pt" strokecolor="#000000">
              <v:path arrowok="t"/>
            </v:shape>
            <v:shape style="position:absolute;left:10555;top:5138;width:10;height:0" coordorigin="10555,5138" coordsize="10,0" path="m10555,5138l10565,5138e" filled="f" stroked="t" strokeweight="0.58pt" strokecolor="#000000">
              <v:path arrowok="t"/>
            </v:shape>
            <v:shape style="position:absolute;left:10555;top:5138;width:10;height:0" coordorigin="10555,5138" coordsize="10,0" path="m10555,5138l10565,5138e" filled="f" stroked="t" strokeweight="0.58pt" strokecolor="#000000">
              <v:path arrowok="t"/>
            </v:shape>
            <v:shape style="position:absolute;left:1684;top:1450;width:0;height:3694" coordorigin="1684,1450" coordsize="0,3694" path="m1684,1450l1684,5143e" filled="f" stroked="t" strokeweight="0.58pt" strokecolor="#000000">
              <v:path arrowok="t"/>
            </v:shape>
            <v:shape style="position:absolute;left:10565;top:4804;width:0;height:354" coordorigin="10565,4804" coordsize="0,354" path="m10565,4804l10565,515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02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7.11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Pengge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eran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Current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Mar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awal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edua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Add/Remov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Keyfram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erdapa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Opacity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9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membu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keyfram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ru.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2933" w:right="293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7.12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Add/Remo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frame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8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terci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keyfram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kanan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Opacity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0.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5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7.13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Pembuatan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frame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Opa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ity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center"/>
        <w:spacing w:lineRule="exact" w:line="260"/>
        <w:ind w:left="443" w:right="80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9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Blac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Video,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center"/>
        <w:spacing w:lineRule="exact" w:line="260"/>
        <w:ind w:left="802" w:right="304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karen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Opacit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perta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diruba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nilainy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0.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61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7.14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menampil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Video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gese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Curren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Marke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wakt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akhi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er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dibawa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pict>
          <v:group style="position:absolute;margin-left:83.65pt;margin-top:378.13pt;width:445.6pt;height:146.2pt;mso-position-horizontal-relative:page;mso-position-vertical-relative:page;z-index:-3309" coordorigin="1673,7563" coordsize="8912,2924">
            <v:shape type="#_x0000_t75" style="position:absolute;left:4610;top:7598;width:3022;height:2299">
              <v:imagedata o:title="" r:id="rId22"/>
            </v:shape>
            <v:shape style="position:absolute;left:1679;top:7573;width:8886;height:0" coordorigin="1679,7573" coordsize="8886,0" path="m1679,7573l10565,7573e" filled="f" stroked="t" strokeweight="0.58pt" strokecolor="#000000">
              <v:path arrowok="t"/>
            </v:shape>
            <v:shape style="position:absolute;left:10555;top:7573;width:10;height:0" coordorigin="10555,7573" coordsize="10,0" path="m10555,7573l10565,7573e" filled="f" stroked="t" strokeweight="0.58pt" strokecolor="#000000">
              <v:path arrowok="t"/>
            </v:shape>
            <v:shape style="position:absolute;left:10565;top:7578;width:0;height:2544" coordorigin="10565,7578" coordsize="0,2544" path="m10565,7578l10565,10122e" filled="f" stroked="t" strokeweight="1.06pt" strokecolor="#000000">
              <v:path arrowok="t"/>
            </v:shape>
            <v:shape style="position:absolute;left:1684;top:7568;width:0;height:2893" coordorigin="1684,7568" coordsize="0,2893" path="m1684,7568l1684,10462e" filled="f" stroked="t" strokeweight="0.58pt" strokecolor="#000000">
              <v:path arrowok="t"/>
            </v:shape>
            <v:shape style="position:absolute;left:1688;top:10462;width:8867;height:0" coordorigin="1688,10462" coordsize="8867,0" path="m1688,10462l10555,10462e" filled="f" stroked="t" strokeweight="1.06pt" strokecolor="#000000">
              <v:path arrowok="t"/>
            </v:shape>
            <v:shape style="position:absolute;left:10565;top:10462;width:10;height:0" coordorigin="10565,10462" coordsize="10,0" path="m10565,10462l10574,10462e" filled="f" stroked="t" strokeweight="1.06pt" strokecolor="#000000">
              <v:path arrowok="t"/>
            </v:shape>
            <v:shape style="position:absolute;left:10555;top:10457;width:10;height:0" coordorigin="10555,10457" coordsize="10,0" path="m10555,10457l10565,10457e" filled="f" stroked="t" strokeweight="0.58pt" strokecolor="#000000">
              <v:path arrowok="t"/>
            </v:shape>
            <v:shape style="position:absolute;left:10555;top:10457;width:10;height:0" coordorigin="10555,10457" coordsize="10,0" path="m10555,10457l10565,10457e" filled="f" stroked="t" strokeweight="0.58pt" strokecolor="#000000">
              <v:path arrowok="t"/>
            </v:shape>
            <v:shape style="position:absolute;left:10565;top:10122;width:0;height:354" coordorigin="10565,10122" coordsize="0,354" path="m10565,10122l10565,1047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84.23pt;width:445.6pt;height:62.26pt;mso-position-horizontal-relative:page;mso-position-vertical-relative:page;z-index:-3310" coordorigin="1673,5685" coordsize="8912,1245">
            <v:shape type="#_x0000_t75" style="position:absolute;left:3792;top:5719;width:4660;height:620">
              <v:imagedata o:title="" r:id="rId23"/>
            </v:shape>
            <v:shape style="position:absolute;left:1679;top:5695;width:8886;height:0" coordorigin="1679,5695" coordsize="8886,0" path="m1679,5695l10565,5695e" filled="f" stroked="t" strokeweight="0.58pt" strokecolor="#000000">
              <v:path arrowok="t"/>
            </v:shape>
            <v:shape style="position:absolute;left:10555;top:5695;width:10;height:0" coordorigin="10555,5695" coordsize="10,0" path="m10555,5695l10565,5695e" filled="f" stroked="t" strokeweight="0.58pt" strokecolor="#000000">
              <v:path arrowok="t"/>
            </v:shape>
            <v:shape style="position:absolute;left:10565;top:5700;width:0;height:864" coordorigin="10565,5700" coordsize="0,864" path="m10565,5700l10565,6564e" filled="f" stroked="t" strokeweight="1.06pt" strokecolor="#000000">
              <v:path arrowok="t"/>
            </v:shape>
            <v:shape style="position:absolute;left:1688;top:6905;width:8867;height:0" coordorigin="1688,6905" coordsize="8867,0" path="m1688,6905l10555,6905e" filled="f" stroked="t" strokeweight="1.06pt" strokecolor="#000000">
              <v:path arrowok="t"/>
            </v:shape>
            <v:shape style="position:absolute;left:10565;top:6905;width:10;height:0" coordorigin="10565,6905" coordsize="10,0" path="m10565,6905l10574,6905e" filled="f" stroked="t" strokeweight="1.06pt" strokecolor="#000000">
              <v:path arrowok="t"/>
            </v:shape>
            <v:shape style="position:absolute;left:10555;top:6900;width:10;height:0" coordorigin="10555,6900" coordsize="10,0" path="m10555,6900l10565,6900e" filled="f" stroked="t" strokeweight="0.58pt" strokecolor="#000000">
              <v:path arrowok="t"/>
            </v:shape>
            <v:shape style="position:absolute;left:10555;top:6900;width:10;height:0" coordorigin="10555,6900" coordsize="10,0" path="m10555,6900l10565,6900e" filled="f" stroked="t" strokeweight="0.58pt" strokecolor="#000000">
              <v:path arrowok="t"/>
            </v:shape>
            <v:shape style="position:absolute;left:1684;top:5690;width:0;height:1214" coordorigin="1684,5690" coordsize="0,1214" path="m1684,5690l1684,6905e" filled="f" stroked="t" strokeweight="0.58pt" strokecolor="#000000">
              <v:path arrowok="t"/>
            </v:shape>
            <v:shape style="position:absolute;left:10565;top:6564;width:0;height:355" coordorigin="10565,6564" coordsize="0,355" path="m10565,6564l10565,6919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60.18pt;mso-position-horizontal-relative:page;mso-position-vertical-relative:page;z-index:-3311" coordorigin="1673,1444" coordsize="8912,3204">
            <v:shape type="#_x0000_t75" style="position:absolute;left:4051;top:1480;width:4140;height:2579">
              <v:imagedata o:title="" r:id="rId24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822" coordorigin="10565,1459" coordsize="0,2822" path="m10565,1459l10565,4282e" filled="f" stroked="t" strokeweight="1.06pt" strokecolor="#000000">
              <v:path arrowok="t"/>
            </v:shape>
            <v:shape style="position:absolute;left:1688;top:4622;width:8867;height:0" coordorigin="1688,4622" coordsize="8867,0" path="m1688,4622l10555,4622e" filled="f" stroked="t" strokeweight="1.06pt" strokecolor="#000000">
              <v:path arrowok="t"/>
            </v:shape>
            <v:shape style="position:absolute;left:10565;top:4622;width:10;height:0" coordorigin="10565,4622" coordsize="10,0" path="m10565,4622l10574,4622e" filled="f" stroked="t" strokeweight="1.06pt" strokecolor="#000000">
              <v:path arrowok="t"/>
            </v:shape>
            <v:shape style="position:absolute;left:10555;top:4618;width:10;height:0" coordorigin="10555,4618" coordsize="10,0" path="m10555,4618l10565,4618e" filled="f" stroked="t" strokeweight="0.58pt" strokecolor="#000000">
              <v:path arrowok="t"/>
            </v:shape>
            <v:shape style="position:absolute;left:10555;top:4618;width:10;height:0" coordorigin="10555,4618" coordsize="10,0" path="m10555,4618l10565,4618e" filled="f" stroked="t" strokeweight="0.58pt" strokecolor="#000000">
              <v:path arrowok="t"/>
            </v:shape>
            <v:shape style="position:absolute;left:1684;top:1450;width:0;height:3173" coordorigin="1684,1450" coordsize="0,3173" path="m1684,1450l1684,4622e" filled="f" stroked="t" strokeweight="0.58pt" strokecolor="#000000">
              <v:path arrowok="t"/>
            </v:shape>
            <v:shape style="position:absolute;left:10565;top:4282;width:0;height:355" coordorigin="10565,4282" coordsize="0,355" path="m10565,4282l10565,4637e" filled="f" stroked="t" strokeweight="1.06pt" strokecolor="#000000">
              <v:path arrowok="t"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94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7.15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Pengge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eran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Current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Mar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hir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pertama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Opacit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100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secara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otomati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terci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keyframe.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29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7.16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Opa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penambahan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frame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Tampila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dibawa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7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7.17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jik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movi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dimainka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erliha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transis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dissolv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sederhan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hita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ngsur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angsu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er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spacing w:before="14"/>
        <w:ind w:left="118" w:right="66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Menggunakan</w:t>
      </w:r>
      <w:r>
        <w:rPr>
          <w:rFonts w:cs="Verdana" w:hAnsi="Verdana" w:eastAsia="Verdana" w:ascii="Verdana"/>
          <w:spacing w:val="75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Adobe</w:t>
      </w:r>
      <w:r>
        <w:rPr>
          <w:rFonts w:cs="Verdana" w:hAnsi="Verdana" w:eastAsia="Verdana" w:ascii="Verdana"/>
          <w:spacing w:val="75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Photoshop</w:t>
      </w:r>
      <w:r>
        <w:rPr>
          <w:rFonts w:cs="Verdana" w:hAnsi="Verdana" w:eastAsia="Verdana" w:ascii="Verdana"/>
          <w:spacing w:val="75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CS</w:t>
      </w:r>
      <w:r>
        <w:rPr>
          <w:rFonts w:cs="Verdana" w:hAnsi="Verdana" w:eastAsia="Verdana" w:ascii="Verdana"/>
          <w:spacing w:val="75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Untuk</w:t>
      </w:r>
      <w:r>
        <w:rPr>
          <w:rFonts w:cs="Verdana" w:hAnsi="Verdana" w:eastAsia="Verdana" w:ascii="Verdana"/>
          <w:spacing w:val="75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Membuat</w:t>
      </w:r>
      <w:r>
        <w:rPr>
          <w:rFonts w:cs="Verdana" w:hAnsi="Verdana" w:eastAsia="Verdana" w:ascii="Verdana"/>
          <w:spacing w:val="75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Clip</w:t>
      </w:r>
      <w:r>
        <w:rPr>
          <w:rFonts w:cs="Verdana" w:hAnsi="Verdana" w:eastAsia="Verdana" w:ascii="Verdana"/>
          <w:spacing w:val="75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Yang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ind w:left="118" w:right="5680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Memiliki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Alpha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Channel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1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Berbagai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diintegrasikan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peroleh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kreativitas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encoba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engintegrasikan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Photoshop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Photoshop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walaupun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iere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disediakan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fasilitas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Designer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431.77pt;width:445.6pt;height:196.54pt;mso-position-horizontal-relative:page;mso-position-vertical-relative:page;z-index:-3307" coordorigin="1673,8635" coordsize="8912,3931">
            <v:shape type="#_x0000_t75" style="position:absolute;left:3833;top:8671;width:4586;height:3305">
              <v:imagedata o:title="" r:id="rId25"/>
            </v:shape>
            <v:shape style="position:absolute;left:1679;top:8646;width:8886;height:0" coordorigin="1679,8646" coordsize="8886,0" path="m1679,8646l10565,8646e" filled="f" stroked="t" strokeweight="0.58pt" strokecolor="#000000">
              <v:path arrowok="t"/>
            </v:shape>
            <v:shape style="position:absolute;left:10555;top:8646;width:10;height:0" coordorigin="10555,8646" coordsize="10,0" path="m10555,8646l10565,8646e" filled="f" stroked="t" strokeweight="0.58pt" strokecolor="#000000">
              <v:path arrowok="t"/>
            </v:shape>
            <v:shape style="position:absolute;left:10565;top:8651;width:0;height:3550" coordorigin="10565,8651" coordsize="0,3550" path="m10565,8651l10565,12200e" filled="f" stroked="t" strokeweight="1.06pt" strokecolor="#000000">
              <v:path arrowok="t"/>
            </v:shape>
            <v:shape style="position:absolute;left:1688;top:12541;width:8867;height:0" coordorigin="1688,12541" coordsize="8867,0" path="m1688,12541l10555,12541e" filled="f" stroked="t" strokeweight="1.06pt" strokecolor="#000000">
              <v:path arrowok="t"/>
            </v:shape>
            <v:shape style="position:absolute;left:10565;top:12541;width:10;height:0" coordorigin="10565,12541" coordsize="10,0" path="m10565,12541l10574,12541e" filled="f" stroked="t" strokeweight="1.06pt" strokecolor="#000000">
              <v:path arrowok="t"/>
            </v:shape>
            <v:shape style="position:absolute;left:10555;top:12536;width:10;height:0" coordorigin="10555,12536" coordsize="10,0" path="m10555,12536l10565,12536e" filled="f" stroked="t" strokeweight="0.58pt" strokecolor="#000000">
              <v:path arrowok="t"/>
            </v:shape>
            <v:shape style="position:absolute;left:10555;top:12536;width:10;height:0" coordorigin="10555,12536" coordsize="10,0" path="m10555,12536l10565,12536e" filled="f" stroked="t" strokeweight="0.58pt" strokecolor="#000000">
              <v:path arrowok="t"/>
            </v:shape>
            <v:shape style="position:absolute;left:1684;top:8641;width:0;height:3900" coordorigin="1684,8641" coordsize="0,3900" path="m1684,8641l1684,12541e" filled="f" stroked="t" strokeweight="0.58pt" strokecolor="#000000">
              <v:path arrowok="t"/>
            </v:shape>
            <v:shape style="position:absolute;left:10565;top:12200;width:0;height:355" coordorigin="10565,12200" coordsize="0,355" path="m10565,12200l10565,1255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38.75pt;width:445.6pt;height:161.38pt;mso-position-horizontal-relative:page;mso-position-vertical-relative:page;z-index:-3308" coordorigin="1673,4775" coordsize="8912,3228">
            <v:shape type="#_x0000_t75" style="position:absolute;left:4242;top:4811;width:3760;height:2603">
              <v:imagedata o:title="" r:id="rId26"/>
            </v:shape>
            <v:shape style="position:absolute;left:1679;top:4786;width:8886;height:0" coordorigin="1679,4786" coordsize="8886,0" path="m1679,4786l10565,4786e" filled="f" stroked="t" strokeweight="0.58pt" strokecolor="#000000">
              <v:path arrowok="t"/>
            </v:shape>
            <v:shape style="position:absolute;left:10555;top:4786;width:10;height:0" coordorigin="10555,4786" coordsize="10,0" path="m10555,4786l10565,4786e" filled="f" stroked="t" strokeweight="0.58pt" strokecolor="#000000">
              <v:path arrowok="t"/>
            </v:shape>
            <v:shape style="position:absolute;left:10565;top:4790;width:0;height:2846" coordorigin="10565,4790" coordsize="0,2846" path="m10565,4790l10565,7637e" filled="f" stroked="t" strokeweight="1.06pt" strokecolor="#000000">
              <v:path arrowok="t"/>
            </v:shape>
            <v:shape style="position:absolute;left:1688;top:7978;width:8867;height:0" coordorigin="1688,7978" coordsize="8867,0" path="m1688,7978l10555,7978e" filled="f" stroked="t" strokeweight="1.06pt" strokecolor="#000000">
              <v:path arrowok="t"/>
            </v:shape>
            <v:shape style="position:absolute;left:10565;top:7978;width:10;height:0" coordorigin="10565,7978" coordsize="10,0" path="m10565,7978l10574,7978e" filled="f" stroked="t" strokeweight="1.06pt" strokecolor="#000000">
              <v:path arrowok="t"/>
            </v:shape>
            <v:shape style="position:absolute;left:10555;top:7973;width:10;height:0" coordorigin="10555,7973" coordsize="10,0" path="m10555,7973l10565,7973e" filled="f" stroked="t" strokeweight="0.58pt" strokecolor="#000000">
              <v:path arrowok="t"/>
            </v:shape>
            <v:shape style="position:absolute;left:10555;top:7973;width:10;height:0" coordorigin="10555,7973" coordsize="10,0" path="m10555,7973l10565,7973e" filled="f" stroked="t" strokeweight="0.58pt" strokecolor="#000000">
              <v:path arrowok="t"/>
            </v:shape>
            <v:shape style="position:absolute;left:1684;top:4781;width:0;height:3197" coordorigin="1684,4781" coordsize="0,3197" path="m1684,4781l1684,7978e" filled="f" stroked="t" strokeweight="0.58pt" strokecolor="#000000">
              <v:path arrowok="t"/>
            </v:shape>
            <v:shape style="position:absolute;left:10565;top:7637;width:0;height:355" coordorigin="10565,7637" coordsize="0,355" path="m10565,7637l10565,7992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6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dijelaskan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penggunaannya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berikutnya.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Photoshop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Jalanka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likas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Photosho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Program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Photosho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New.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both"/>
        <w:spacing w:lineRule="exact" w:line="400"/>
        <w:ind w:left="836" w:right="74" w:hanging="35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New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isika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Nam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=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al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channel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Widt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=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72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pixels,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Heigh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=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57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pixels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Resolu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=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pixels/inch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=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Color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Pixe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Aspect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Ra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=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D1/D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V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(1.066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)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OK.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386" w:right="338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7.18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New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kerj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Photosho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92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7.19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Area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rja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Adobe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Photo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hop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imag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terdi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shap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text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Lalu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simpa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nam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produser.psd.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pict>
          <v:group style="position:absolute;margin-left:83.65pt;margin-top:531.13pt;width:445.6pt;height:185.56pt;mso-position-horizontal-relative:page;mso-position-vertical-relative:page;z-index:-3305" coordorigin="1673,10623" coordsize="8912,3711">
            <v:shape type="#_x0000_t75" style="position:absolute;left:3960;top:10660;width:4324;height:3517">
              <v:imagedata o:title="" r:id="rId27"/>
            </v:shape>
            <v:shape style="position:absolute;left:1679;top:10633;width:8886;height:0" coordorigin="1679,10633" coordsize="8886,0" path="m1679,10633l10565,10633e" filled="f" stroked="t" strokeweight="0.58pt" strokecolor="#000000">
              <v:path arrowok="t"/>
            </v:shape>
            <v:shape style="position:absolute;left:10555;top:10633;width:10;height:0" coordorigin="10555,10633" coordsize="10,0" path="m10555,10633l10565,10633e" filled="f" stroked="t" strokeweight="0.58pt" strokecolor="#000000">
              <v:path arrowok="t"/>
            </v:shape>
            <v:shape style="position:absolute;left:1688;top:14309;width:8867;height:0" coordorigin="1688,14309" coordsize="8867,0" path="m1688,14309l10555,14309e" filled="f" stroked="t" strokeweight="1.06pt" strokecolor="#000000">
              <v:path arrowok="t"/>
            </v:shape>
            <v:shape style="position:absolute;left:10565;top:14309;width:10;height:0" coordorigin="10565,14309" coordsize="10,0" path="m10565,14309l10574,14309e" filled="f" stroked="t" strokeweight="1.06pt" strokecolor="#000000">
              <v:path arrowok="t"/>
            </v:shape>
            <v:shape style="position:absolute;left:10555;top:14304;width:10;height:0" coordorigin="10555,14304" coordsize="10,0" path="m10555,14304l10565,14304e" filled="f" stroked="t" strokeweight="0.58pt" strokecolor="#000000">
              <v:path arrowok="t"/>
            </v:shape>
            <v:shape style="position:absolute;left:10555;top:14304;width:10;height:0" coordorigin="10555,14304" coordsize="10,0" path="m10555,14304l10565,14304e" filled="f" stroked="t" strokeweight="0.58pt" strokecolor="#000000">
              <v:path arrowok="t"/>
            </v:shape>
            <v:shape style="position:absolute;left:1684;top:10628;width:0;height:3680" coordorigin="1684,10628" coordsize="0,3680" path="m1684,10628l1684,14309e" filled="f" stroked="t" strokeweight="0.58pt" strokecolor="#000000">
              <v:path arrowok="t"/>
            </v:shape>
            <v:shape style="position:absolute;left:10565;top:10638;width:0;height:3685" coordorigin="10565,10638" coordsize="0,3685" path="m10565,10638l10565,1432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92.16pt;mso-position-horizontal-relative:page;mso-position-vertical-relative:page;z-index:-3306" coordorigin="1673,1444" coordsize="8912,3843">
            <v:shape type="#_x0000_t75" style="position:absolute;left:4141;top:1480;width:3961;height:3218">
              <v:imagedata o:title="" r:id="rId28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462" coordorigin="10565,1459" coordsize="0,3462" path="m10565,1459l10565,4921e" filled="f" stroked="t" strokeweight="1.06pt" strokecolor="#000000">
              <v:path arrowok="t"/>
            </v:shape>
            <v:shape style="position:absolute;left:1688;top:5262;width:8867;height:0" coordorigin="1688,5262" coordsize="8867,0" path="m1688,5262l10555,5262e" filled="f" stroked="t" strokeweight="1.06pt" strokecolor="#000000">
              <v:path arrowok="t"/>
            </v:shape>
            <v:shape style="position:absolute;left:10565;top:5262;width:10;height:0" coordorigin="10565,5262" coordsize="10,0" path="m10565,5262l10574,5262e" filled="f" stroked="t" strokeweight="1.06pt" strokecolor="#000000">
              <v:path arrowok="t"/>
            </v:shape>
            <v:shape style="position:absolute;left:10555;top:5257;width:10;height:0" coordorigin="10555,5257" coordsize="10,0" path="m10555,5257l10565,5257e" filled="f" stroked="t" strokeweight="0.58pt" strokecolor="#000000">
              <v:path arrowok="t"/>
            </v:shape>
            <v:shape style="position:absolute;left:10555;top:5257;width:10;height:0" coordorigin="10555,5257" coordsize="10,0" path="m10555,5257l10565,5257e" filled="f" stroked="t" strokeweight="0.58pt" strokecolor="#000000">
              <v:path arrowok="t"/>
            </v:shape>
            <v:shape style="position:absolute;left:1684;top:1450;width:0;height:3812" coordorigin="1684,1450" coordsize="0,3812" path="m1684,1450l1684,5262e" filled="f" stroked="t" strokeweight="0.58pt" strokecolor="#000000">
              <v:path arrowok="t"/>
            </v:shape>
            <v:shape style="position:absolute;left:10565;top:4921;width:0;height:355" coordorigin="10565,4921" coordsize="0,355" path="m10565,4921l10565,5276e" filled="f" stroked="t" strokeweight="1.06pt" strokecolor="#000000">
              <v:path arrowok="t"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17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7.20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file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produ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er.p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Adobe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Photo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hop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engetahui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penggunaan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Photoshop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lanjut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silakan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buku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1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khusus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bahas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cara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penggunaan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Photoshop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CS.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spacing w:before="14"/>
        <w:ind w:left="118" w:right="1301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Metode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Penggabungan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Clip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Yang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Memiliki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Alpha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Channel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transisi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sederhana,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Superi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dipergunakan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enggabungkan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Alpha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Channel.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both"/>
        <w:spacing w:lineRule="auto" w:line="360"/>
        <w:ind w:left="837" w:right="68" w:hanging="360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Impor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memilik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Alph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Channel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3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3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7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bern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produser.ps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(dibua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Adob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Photosho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ukura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imag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72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x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57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pixel,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warn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backgroun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ransparan)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melakuka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Impor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Import.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3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Import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3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produser.psd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3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3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Open.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pict>
          <v:group style="position:absolute;margin-left:83.65pt;margin-top:331.27pt;width:445.6pt;height:191.38pt;mso-position-horizontal-relative:page;mso-position-vertical-relative:page;z-index:-3302" coordorigin="1673,6625" coordsize="8912,3828">
            <v:shape type="#_x0000_t75" style="position:absolute;left:4631;top:6660;width:2982;height:3203">
              <v:imagedata o:title="" r:id="rId29"/>
            </v:shape>
            <v:shape style="position:absolute;left:1679;top:6636;width:8886;height:0" coordorigin="1679,6636" coordsize="8886,0" path="m1679,6636l10565,6636e" filled="f" stroked="t" strokeweight="0.58pt" strokecolor="#000000">
              <v:path arrowok="t"/>
            </v:shape>
            <v:shape style="position:absolute;left:10555;top:6636;width:10;height:0" coordorigin="10555,6636" coordsize="10,0" path="m10555,6636l10565,6636e" filled="f" stroked="t" strokeweight="0.58pt" strokecolor="#000000">
              <v:path arrowok="t"/>
            </v:shape>
            <v:shape style="position:absolute;left:10565;top:6641;width:0;height:3446" coordorigin="10565,6641" coordsize="0,3446" path="m10565,6641l10565,10087e" filled="f" stroked="t" strokeweight="1.06pt" strokecolor="#000000">
              <v:path arrowok="t"/>
            </v:shape>
            <v:shape style="position:absolute;left:1688;top:10428;width:8867;height:0" coordorigin="1688,10428" coordsize="8867,0" path="m1688,10428l10555,10428e" filled="f" stroked="t" strokeweight="1.06pt" strokecolor="#000000">
              <v:path arrowok="t"/>
            </v:shape>
            <v:shape style="position:absolute;left:10565;top:10428;width:10;height:0" coordorigin="10565,10428" coordsize="10,0" path="m10565,10428l10574,10428e" filled="f" stroked="t" strokeweight="1.06pt" strokecolor="#000000">
              <v:path arrowok="t"/>
            </v:shape>
            <v:shape style="position:absolute;left:10555;top:10423;width:10;height:0" coordorigin="10555,10423" coordsize="10,0" path="m10555,10423l10565,10423e" filled="f" stroked="t" strokeweight="0.58pt" strokecolor="#000000">
              <v:path arrowok="t"/>
            </v:shape>
            <v:shape style="position:absolute;left:10555;top:10423;width:10;height:0" coordorigin="10555,10423" coordsize="10,0" path="m10555,10423l10565,10423e" filled="f" stroked="t" strokeweight="0.58pt" strokecolor="#000000">
              <v:path arrowok="t"/>
            </v:shape>
            <v:shape style="position:absolute;left:1684;top:6631;width:0;height:3797" coordorigin="1684,6631" coordsize="0,3797" path="m1684,6631l1684,10428e" filled="f" stroked="t" strokeweight="0.58pt" strokecolor="#000000">
              <v:path arrowok="t"/>
            </v:shape>
            <v:shape style="position:absolute;left:10565;top:10087;width:0;height:355" coordorigin="10565,10087" coordsize="0,355" path="m10565,10087l10565,1044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62.37pt;width:445.6pt;height:137.26pt;mso-position-horizontal-relative:page;mso-position-vertical-relative:page;z-index:-3303" coordorigin="1673,3247" coordsize="8912,2745">
            <v:shape type="#_x0000_t75" style="position:absolute;left:3782;top:3283;width:4678;height:2120">
              <v:imagedata o:title="" r:id="rId30"/>
            </v:shape>
            <v:shape style="position:absolute;left:1679;top:3258;width:8886;height:0" coordorigin="1679,3258" coordsize="8886,0" path="m1679,3258l10565,3258e" filled="f" stroked="t" strokeweight="0.58pt" strokecolor="#000000">
              <v:path arrowok="t"/>
            </v:shape>
            <v:shape style="position:absolute;left:10555;top:3258;width:10;height:0" coordorigin="10555,3258" coordsize="10,0" path="m10555,3258l10565,3258e" filled="f" stroked="t" strokeweight="0.58pt" strokecolor="#000000">
              <v:path arrowok="t"/>
            </v:shape>
            <v:shape style="position:absolute;left:10565;top:3263;width:0;height:2364" coordorigin="10565,3263" coordsize="0,2364" path="m10565,3263l10565,5627e" filled="f" stroked="t" strokeweight="1.06pt" strokecolor="#000000">
              <v:path arrowok="t"/>
            </v:shape>
            <v:shape style="position:absolute;left:1688;top:5968;width:8867;height:0" coordorigin="1688,5968" coordsize="8867,0" path="m1688,5968l10555,5968e" filled="f" stroked="t" strokeweight="1.06pt" strokecolor="#000000">
              <v:path arrowok="t"/>
            </v:shape>
            <v:shape style="position:absolute;left:10565;top:5968;width:10;height:0" coordorigin="10565,5968" coordsize="10,0" path="m10565,5968l10574,5968e" filled="f" stroked="t" strokeweight="1.06pt" strokecolor="#000000">
              <v:path arrowok="t"/>
            </v:shape>
            <v:shape style="position:absolute;left:10555;top:5963;width:10;height:0" coordorigin="10555,5963" coordsize="10,0" path="m10555,5963l10565,5963e" filled="f" stroked="t" strokeweight="0.58pt" strokecolor="#000000">
              <v:path arrowok="t"/>
            </v:shape>
            <v:shape style="position:absolute;left:10555;top:5963;width:10;height:0" coordorigin="10555,5963" coordsize="10,0" path="m10555,5963l10565,5963e" filled="f" stroked="t" strokeweight="0.58pt" strokecolor="#000000">
              <v:path arrowok="t"/>
            </v:shape>
            <v:shape style="position:absolute;left:1684;top:3253;width:0;height:2714" coordorigin="1684,3253" coordsize="0,2714" path="m1684,3253l1684,5968e" filled="f" stroked="t" strokeweight="0.58pt" strokecolor="#000000">
              <v:path arrowok="t"/>
            </v:shape>
            <v:shape style="position:absolute;left:10565;top:5627;width:0;height:355" coordorigin="10565,5627" coordsize="0,355" path="m10565,5627l10565,598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20.08pt;mso-position-horizontal-relative:page;mso-position-vertical-relative:page;z-index:-3304" coordorigin="1673,1444" coordsize="8912,402"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688;top:1820;width:8867;height:0" coordorigin="1688,1820" coordsize="8867,0" path="m1688,1820l10555,1820e" filled="f" stroked="t" strokeweight="1.06pt" strokecolor="#000000">
              <v:path arrowok="t"/>
            </v:shape>
            <v:shape style="position:absolute;left:10565;top:1820;width:10;height:0" coordorigin="10565,1820" coordsize="10,0" path="m10565,1820l10574,1820e" filled="f" stroked="t" strokeweight="1.06pt" strokecolor="#000000">
              <v:path arrowok="t"/>
            </v:shape>
            <v:shape style="position:absolute;left:10555;top:1816;width:10;height:0" coordorigin="10555,1816" coordsize="10,0" path="m10555,1816l10565,1816e" filled="f" stroked="t" strokeweight="0.58pt" strokecolor="#000000">
              <v:path arrowok="t"/>
            </v:shape>
            <v:shape style="position:absolute;left:10555;top:1816;width:10;height:0" coordorigin="10555,1816" coordsize="10,0" path="m10555,1816l10565,1816e" filled="f" stroked="t" strokeweight="0.58pt" strokecolor="#000000">
              <v:path arrowok="t"/>
            </v:shape>
            <v:shape style="position:absolute;left:1684;top:1450;width:0;height:371" coordorigin="1684,1450" coordsize="0,371" path="m1684,1450l1684,1820e" filled="f" stroked="t" strokeweight="0.58pt" strokecolor="#000000">
              <v:path arrowok="t"/>
            </v:shape>
            <v:shape style="position:absolute;left:10565;top:1459;width:0;height:376" coordorigin="10565,1459" coordsize="0,376" path="m10565,1459l10565,1835e" filled="f" stroked="t" strokeweight="1.06pt" strokecolor="#000000">
              <v:path arrowok="t"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162" w:right="316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7.21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Import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Impor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Layere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: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produse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psd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before="4" w:lineRule="atLeast" w:line="400"/>
        <w:ind w:left="838" w:right="74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Impor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Footage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sedangka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Laye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Option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Merge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Layers.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OK.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93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7.22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Import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ered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File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produse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5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7.23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produ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er.p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Proje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menyusu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Langka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er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salah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auto" w:line="359"/>
        <w:ind w:left="838" w:right="67" w:hanging="1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berfungs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sebaga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background.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pict>
          <v:group style="position:absolute;margin-left:83.65pt;margin-top:421.87pt;width:445.6pt;height:157.18pt;mso-position-horizontal-relative:page;mso-position-vertical-relative:page;z-index:-3300" coordorigin="1673,8437" coordsize="8912,3144">
            <v:shape type="#_x0000_t75" style="position:absolute;left:4421;top:8472;width:3402;height:2520">
              <v:imagedata o:title="" r:id="rId31"/>
            </v:shape>
            <v:shape style="position:absolute;left:1679;top:8448;width:8886;height:0" coordorigin="1679,8448" coordsize="8886,0" path="m1679,8448l10565,8448e" filled="f" stroked="t" strokeweight="0.58pt" strokecolor="#000000">
              <v:path arrowok="t"/>
            </v:shape>
            <v:shape style="position:absolute;left:10555;top:8448;width:10;height:0" coordorigin="10555,8448" coordsize="10,0" path="m10555,8448l10565,8448e" filled="f" stroked="t" strokeweight="0.58pt" strokecolor="#000000">
              <v:path arrowok="t"/>
            </v:shape>
            <v:shape style="position:absolute;left:10565;top:8453;width:0;height:2764" coordorigin="10565,8453" coordsize="0,2764" path="m10565,8453l10565,11216e" filled="f" stroked="t" strokeweight="1.06pt" strokecolor="#000000">
              <v:path arrowok="t"/>
            </v:shape>
            <v:shape style="position:absolute;left:1688;top:11556;width:8867;height:0" coordorigin="1688,11556" coordsize="8867,0" path="m1688,11556l10555,11556e" filled="f" stroked="t" strokeweight="1.06pt" strokecolor="#000000">
              <v:path arrowok="t"/>
            </v:shape>
            <v:shape style="position:absolute;left:10565;top:11556;width:10;height:0" coordorigin="10565,11556" coordsize="10,0" path="m10565,11556l10574,11556e" filled="f" stroked="t" strokeweight="1.06pt" strokecolor="#000000">
              <v:path arrowok="t"/>
            </v:shape>
            <v:shape style="position:absolute;left:10555;top:11551;width:10;height:0" coordorigin="10555,11551" coordsize="10,0" path="m10555,11551l10565,11551e" filled="f" stroked="t" strokeweight="0.58pt" strokecolor="#000000">
              <v:path arrowok="t"/>
            </v:shape>
            <v:shape style="position:absolute;left:10555;top:11551;width:10;height:0" coordorigin="10555,11551" coordsize="10,0" path="m10555,11551l10565,11551e" filled="f" stroked="t" strokeweight="0.58pt" strokecolor="#000000">
              <v:path arrowok="t"/>
            </v:shape>
            <v:shape style="position:absolute;left:1684;top:8443;width:0;height:3113" coordorigin="1684,8443" coordsize="0,3113" path="m1684,8443l1684,11556e" filled="f" stroked="t" strokeweight="0.58pt" strokecolor="#000000">
              <v:path arrowok="t"/>
            </v:shape>
            <v:shape style="position:absolute;left:10565;top:11216;width:0;height:354" coordorigin="10565,11216" coordsize="0,354" path="m10565,11216l10565,1157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295.78pt;mso-position-horizontal-relative:page;mso-position-vertical-relative:page;z-index:-3301" coordorigin="1673,1444" coordsize="8912,5916">
            <v:shape type="#_x0000_t75" style="position:absolute;left:4321;top:1480;width:3601;height:2638">
              <v:imagedata o:title="" r:id="rId32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882" coordorigin="10565,1459" coordsize="0,2882" path="m10565,1459l10565,4342e" filled="f" stroked="t" strokeweight="1.06pt" strokecolor="#000000">
              <v:path arrowok="t"/>
            </v:shape>
            <v:shape style="position:absolute;left:10565;top:4342;width:0;height:430" coordorigin="10565,4342" coordsize="0,430" path="m10565,4342l10565,4771e" filled="f" stroked="t" strokeweight="1.06pt" strokecolor="#000000">
              <v:path arrowok="t"/>
            </v:shape>
            <v:shape style="position:absolute;left:10565;top:4771;width:0;height:2224" coordorigin="10565,4771" coordsize="0,2224" path="m10565,4771l10565,6995e" filled="f" stroked="t" strokeweight="1.06pt" strokecolor="#000000">
              <v:path arrowok="t"/>
            </v:shape>
            <v:shape style="position:absolute;left:1688;top:7334;width:8867;height:0" coordorigin="1688,7334" coordsize="8867,0" path="m1688,7334l10555,7334e" filled="f" stroked="t" strokeweight="1.06pt" strokecolor="#000000">
              <v:path arrowok="t"/>
            </v:shape>
            <v:shape style="position:absolute;left:10565;top:7334;width:10;height:0" coordorigin="10565,7334" coordsize="10,0" path="m10565,7334l10574,7334e" filled="f" stroked="t" strokeweight="1.06pt" strokecolor="#000000">
              <v:path arrowok="t"/>
            </v:shape>
            <v:shape style="position:absolute;left:10555;top:7330;width:10;height:0" coordorigin="10555,7330" coordsize="10,0" path="m10555,7330l10565,7330e" filled="f" stroked="t" strokeweight="0.58pt" strokecolor="#000000">
              <v:path arrowok="t"/>
            </v:shape>
            <v:shape style="position:absolute;left:10555;top:7330;width:10;height:0" coordorigin="10555,7330" coordsize="10,0" path="m10555,7330l10565,7330e" filled="f" stroked="t" strokeweight="0.58pt" strokecolor="#000000">
              <v:path arrowok="t"/>
            </v:shape>
            <v:shape style="position:absolute;left:1684;top:1450;width:0;height:5885" coordorigin="1684,1450" coordsize="0,5885" path="m1684,1450l1684,7334e" filled="f" stroked="t" strokeweight="0.58pt" strokecolor="#000000">
              <v:path arrowok="t"/>
            </v:shape>
            <v:shape style="position:absolute;left:10565;top:6995;width:0;height:354" coordorigin="10565,6995" coordsize="0,354" path="m10565,6995l10565,7349e" filled="f" stroked="t" strokeweight="1.06pt" strokecolor="#000000">
              <v:path arrowok="t"/>
            </v:shape>
            <w10:wrap type="none"/>
          </v:group>
        </w:pict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1873" w:right="1873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7.24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Penyusunan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pertama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yang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difungsikan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sebagai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background</w:t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31"/>
      </w:pPr>
      <w:r>
        <w:pict>
          <v:shape type="#_x0000_t75" style="width:131.04pt;height:100.02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2117" w:right="2115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7.25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pertama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produser.ps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letakka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er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54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7.24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produ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er.p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Video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movi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9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307.63pt;width:445.6pt;height:291.94pt;mso-position-horizontal-relative:page;mso-position-vertical-relative:page;z-index:-3298" coordorigin="1673,6153" coordsize="8912,5839">
            <v:shape type="#_x0000_t75" style="position:absolute;left:4621;top:6188;width:3000;height:2261">
              <v:imagedata o:title="" r:id="rId34"/>
            </v:shape>
            <v:shape style="position:absolute;left:1679;top:6163;width:8886;height:0" coordorigin="1679,6163" coordsize="8886,0" path="m1679,6163l10565,6163e" filled="f" stroked="t" strokeweight="0.58pt" strokecolor="#000000">
              <v:path arrowok="t"/>
            </v:shape>
            <v:shape style="position:absolute;left:10555;top:6163;width:10;height:0" coordorigin="10555,6163" coordsize="10,0" path="m10555,6163l10565,6163e" filled="f" stroked="t" strokeweight="0.58pt" strokecolor="#000000">
              <v:path arrowok="t"/>
            </v:shape>
            <v:shape style="position:absolute;left:10565;top:6168;width:0;height:2504" coordorigin="10565,6168" coordsize="0,2504" path="m10565,6168l10565,8672e" filled="f" stroked="t" strokeweight="1.06pt" strokecolor="#000000">
              <v:path arrowok="t"/>
            </v:shape>
            <v:shape style="position:absolute;left:10565;top:8672;width:0;height:430" coordorigin="10565,8672" coordsize="0,430" path="m10565,8672l10565,9102e" filled="f" stroked="t" strokeweight="1.06pt" strokecolor="#000000">
              <v:path arrowok="t"/>
            </v:shape>
            <v:shape style="position:absolute;left:10565;top:9143;width:0;height:2483" coordorigin="10565,9143" coordsize="0,2483" path="m10565,9143l10565,11626e" filled="f" stroked="t" strokeweight="1.06pt" strokecolor="#000000">
              <v:path arrowok="t"/>
            </v:shape>
            <v:shape style="position:absolute;left:1688;top:11966;width:8867;height:0" coordorigin="1688,11966" coordsize="8867,0" path="m1688,11966l10555,11966e" filled="f" stroked="t" strokeweight="1.06pt" strokecolor="#000000">
              <v:path arrowok="t"/>
            </v:shape>
            <v:shape style="position:absolute;left:10565;top:11966;width:10;height:0" coordorigin="10565,11966" coordsize="10,0" path="m10565,11966l10574,11966e" filled="f" stroked="t" strokeweight="1.06pt" strokecolor="#000000">
              <v:path arrowok="t"/>
            </v:shape>
            <v:shape style="position:absolute;left:10555;top:11962;width:10;height:0" coordorigin="10555,11962" coordsize="10,0" path="m10555,11962l10565,11962e" filled="f" stroked="t" strokeweight="0.58pt" strokecolor="#000000">
              <v:path arrowok="t"/>
            </v:shape>
            <v:shape style="position:absolute;left:10555;top:11962;width:10;height:0" coordorigin="10555,11962" coordsize="10,0" path="m10555,11962l10565,11962e" filled="f" stroked="t" strokeweight="0.58pt" strokecolor="#000000">
              <v:path arrowok="t"/>
            </v:shape>
            <v:shape style="position:absolute;left:1684;top:6158;width:0;height:5808" coordorigin="1684,6158" coordsize="0,5808" path="m1684,6158l1684,11966e" filled="f" stroked="t" strokeweight="0.58pt" strokecolor="#000000">
              <v:path arrowok="t"/>
            </v:shape>
            <v:shape style="position:absolute;left:10565;top:11626;width:0;height:355" coordorigin="10565,11626" coordsize="0,355" path="m10565,11626l10565,11981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29.22pt;mso-position-horizontal-relative:page;mso-position-vertical-relative:page;z-index:-3299" coordorigin="1673,1444" coordsize="8912,2584">
            <v:shape type="#_x0000_t75" style="position:absolute;left:4812;top:1480;width:2620;height:1960">
              <v:imagedata o:title="" r:id="rId35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204" coordorigin="10565,1459" coordsize="0,2204" path="m10565,1459l10565,3664e" filled="f" stroked="t" strokeweight="1.06pt" strokecolor="#000000">
              <v:path arrowok="t"/>
            </v:shape>
            <v:shape style="position:absolute;left:1688;top:4003;width:8867;height:0" coordorigin="1688,4003" coordsize="8867,0" path="m1688,4003l10555,4003e" filled="f" stroked="t" strokeweight="1.06pt" strokecolor="#000000">
              <v:path arrowok="t"/>
            </v:shape>
            <v:shape style="position:absolute;left:10565;top:4003;width:10;height:0" coordorigin="10565,4003" coordsize="10,0" path="m10565,4003l10574,4003e" filled="f" stroked="t" strokeweight="1.06pt" strokecolor="#000000">
              <v:path arrowok="t"/>
            </v:shape>
            <v:shape style="position:absolute;left:10555;top:3998;width:10;height:0" coordorigin="10555,3998" coordsize="10,0" path="m10555,3998l10565,3998e" filled="f" stroked="t" strokeweight="0.58pt" strokecolor="#000000">
              <v:path arrowok="t"/>
            </v:shape>
            <v:shape style="position:absolute;left:10555;top:3998;width:10;height:0" coordorigin="10555,3998" coordsize="10,0" path="m10555,3998l10565,3998e" filled="f" stroked="t" strokeweight="0.58pt" strokecolor="#000000">
              <v:path arrowok="t"/>
            </v:shape>
            <v:shape style="position:absolute;left:1684;top:1450;width:0;height:2554" coordorigin="1684,1450" coordsize="0,2554" path="m1684,1450l1684,4003e" filled="f" stroked="t" strokeweight="0.58pt" strokecolor="#000000">
              <v:path arrowok="t"/>
            </v:shape>
            <v:shape style="position:absolute;left:10565;top:3664;width:0;height:354" coordorigin="10565,3664" coordsize="0,354" path="m10565,3664l10565,401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12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7.25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produ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er.p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Metode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Penggabungan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Clip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Yang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Tidak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Memiliki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Alpha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Channel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latihan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encoba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enggabungkan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iliki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Alpha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atLeast" w:line="40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Channel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fasilitas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Opacity.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enggabungkan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pah-bulu-30.avi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pah-bulu-26.avi.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893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7.26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mpah-bulu-30.a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</w:t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52"/>
      </w:pPr>
      <w:r>
        <w:pict>
          <v:shape type="#_x0000_t75" style="width:148.98pt;height:113.04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lineRule="exact" w:line="200"/>
        <w:ind w:left="289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7.27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mpah-bulu-26.a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1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langkah-langkahnya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sampa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bulu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30.a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Window,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letakka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pict>
          <v:group style="position:absolute;margin-left:83.65pt;margin-top:298.27pt;width:445.6pt;height:199.36pt;mso-position-horizontal-relative:page;mso-position-vertical-relative:page;z-index:-3296" coordorigin="1673,5965" coordsize="8912,3987">
            <v:shape type="#_x0000_t75" style="position:absolute;left:4052;top:6000;width:4139;height:3362">
              <v:imagedata o:title="" r:id="rId37"/>
            </v:shape>
            <v:shape style="position:absolute;left:1679;top:5976;width:8886;height:0" coordorigin="1679,5976" coordsize="8886,0" path="m1679,5976l10565,5976e" filled="f" stroked="t" strokeweight="0.58pt" strokecolor="#000000">
              <v:path arrowok="t"/>
            </v:shape>
            <v:shape style="position:absolute;left:10555;top:5976;width:10;height:0" coordorigin="10555,5976" coordsize="10,0" path="m10555,5976l10565,5976e" filled="f" stroked="t" strokeweight="0.58pt" strokecolor="#000000">
              <v:path arrowok="t"/>
            </v:shape>
            <v:shape style="position:absolute;left:10565;top:5981;width:0;height:3606" coordorigin="10565,5981" coordsize="0,3606" path="m10565,5981l10565,9587e" filled="f" stroked="t" strokeweight="1.06pt" strokecolor="#000000">
              <v:path arrowok="t"/>
            </v:shape>
            <v:shape style="position:absolute;left:1688;top:9928;width:8867;height:0" coordorigin="1688,9928" coordsize="8867,0" path="m1688,9928l10555,9928e" filled="f" stroked="t" strokeweight="1.06pt" strokecolor="#000000">
              <v:path arrowok="t"/>
            </v:shape>
            <v:shape style="position:absolute;left:10565;top:9928;width:10;height:0" coordorigin="10565,9928" coordsize="10,0" path="m10565,9928l10574,9928e" filled="f" stroked="t" strokeweight="1.06pt" strokecolor="#000000">
              <v:path arrowok="t"/>
            </v:shape>
            <v:shape style="position:absolute;left:10555;top:9923;width:10;height:0" coordorigin="10555,9923" coordsize="10,0" path="m10555,9923l10565,9923e" filled="f" stroked="t" strokeweight="0.58pt" strokecolor="#000000">
              <v:path arrowok="t"/>
            </v:shape>
            <v:shape style="position:absolute;left:10555;top:9923;width:10;height:0" coordorigin="10555,9923" coordsize="10,0" path="m10555,9923l10565,9923e" filled="f" stroked="t" strokeweight="0.58pt" strokecolor="#000000">
              <v:path arrowok="t"/>
            </v:shape>
            <v:shape style="position:absolute;left:1684;top:5971;width:0;height:3956" coordorigin="1684,5971" coordsize="0,3956" path="m1684,5971l1684,9928e" filled="f" stroked="t" strokeweight="0.58pt" strokecolor="#000000">
              <v:path arrowok="t"/>
            </v:shape>
            <v:shape style="position:absolute;left:10565;top:9587;width:0;height:355" coordorigin="10565,9587" coordsize="0,355" path="m10565,9587l10565,994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74.22pt;mso-position-horizontal-relative:page;mso-position-vertical-relative:page;z-index:-3297" coordorigin="1673,1444" coordsize="8912,3484">
            <v:shape type="#_x0000_t75" style="position:absolute;left:4232;top:1480;width:3778;height:2860">
              <v:imagedata o:title="" r:id="rId38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103" coordorigin="10565,1459" coordsize="0,3103" path="m10565,1459l10565,4562e" filled="f" stroked="t" strokeweight="1.06pt" strokecolor="#000000">
              <v:path arrowok="t"/>
            </v:shape>
            <v:shape style="position:absolute;left:1688;top:4903;width:8867;height:0" coordorigin="1688,4903" coordsize="8867,0" path="m1688,4903l10555,4903e" filled="f" stroked="t" strokeweight="1.06pt" strokecolor="#000000">
              <v:path arrowok="t"/>
            </v:shape>
            <v:shape style="position:absolute;left:10565;top:4903;width:10;height:0" coordorigin="10565,4903" coordsize="10,0" path="m10565,4903l10574,4903e" filled="f" stroked="t" strokeweight="1.06pt" strokecolor="#000000">
              <v:path arrowok="t"/>
            </v:shape>
            <v:shape style="position:absolute;left:10555;top:4898;width:10;height:0" coordorigin="10555,4898" coordsize="10,0" path="m10555,4898l10565,4898e" filled="f" stroked="t" strokeweight="0.58pt" strokecolor="#000000">
              <v:path arrowok="t"/>
            </v:shape>
            <v:shape style="position:absolute;left:10555;top:4898;width:10;height:0" coordorigin="10555,4898" coordsize="10,0" path="m10555,4898l10565,4898e" filled="f" stroked="t" strokeweight="0.58pt" strokecolor="#000000">
              <v:path arrowok="t"/>
            </v:shape>
            <v:shape style="position:absolute;left:1684;top:1450;width:0;height:3454" coordorigin="1684,1450" coordsize="0,3454" path="m1684,1450l1684,4903e" filled="f" stroked="t" strokeweight="0.58pt" strokecolor="#000000">
              <v:path arrowok="t"/>
            </v:shape>
            <v:shape style="position:absolute;left:10565;top:4562;width:0;height:355" coordorigin="10565,4562" coordsize="0,355" path="m10565,4562l10565,4918e" filled="f" stroked="t" strokeweight="1.06pt" strokecolor="#000000">
              <v:path arrowok="t"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39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7.28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mpah-bulu-30.a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dileta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Video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sampa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bulu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26.a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Timeline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letakka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01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7.29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mpah-bulu-26.a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dileta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Video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2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sampa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bulu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26.a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Effec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Controls.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expan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Opacit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Effect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Controls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nilai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Leve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50.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281.41pt;width:445.6pt;height:134.26pt;mso-position-horizontal-relative:page;mso-position-vertical-relative:page;z-index:-3294" coordorigin="1673,5628" coordsize="8912,2685">
            <v:shape type="#_x0000_t75" style="position:absolute;left:4762;top:5664;width:2720;height:2060">
              <v:imagedata o:title="" r:id="rId39"/>
            </v:shape>
            <v:shape style="position:absolute;left:1679;top:5639;width:8886;height:0" coordorigin="1679,5639" coordsize="8886,0" path="m1679,5639l10565,5639e" filled="f" stroked="t" strokeweight="0.58pt" strokecolor="#000000">
              <v:path arrowok="t"/>
            </v:shape>
            <v:shape style="position:absolute;left:10555;top:5639;width:10;height:0" coordorigin="10555,5639" coordsize="10,0" path="m10555,5639l10565,5639e" filled="f" stroked="t" strokeweight="0.58pt" strokecolor="#000000">
              <v:path arrowok="t"/>
            </v:shape>
            <v:shape style="position:absolute;left:10565;top:5644;width:0;height:2304" coordorigin="10565,5644" coordsize="0,2304" path="m10565,5644l10565,7948e" filled="f" stroked="t" strokeweight="1.06pt" strokecolor="#000000">
              <v:path arrowok="t"/>
            </v:shape>
            <v:shape style="position:absolute;left:1688;top:8288;width:8867;height:0" coordorigin="1688,8288" coordsize="8867,0" path="m1688,8288l10555,8288e" filled="f" stroked="t" strokeweight="1.06pt" strokecolor="#000000">
              <v:path arrowok="t"/>
            </v:shape>
            <v:shape style="position:absolute;left:10565;top:8288;width:10;height:0" coordorigin="10565,8288" coordsize="10,0" path="m10565,8288l10574,8288e" filled="f" stroked="t" strokeweight="1.06pt" strokecolor="#000000">
              <v:path arrowok="t"/>
            </v:shape>
            <v:shape style="position:absolute;left:10555;top:8284;width:10;height:0" coordorigin="10555,8284" coordsize="10,0" path="m10555,8284l10565,8284e" filled="f" stroked="t" strokeweight="0.58pt" strokecolor="#000000">
              <v:path arrowok="t"/>
            </v:shape>
            <v:shape style="position:absolute;left:10555;top:8284;width:10;height:0" coordorigin="10555,8284" coordsize="10,0" path="m10555,8284l10565,8284e" filled="f" stroked="t" strokeweight="0.58pt" strokecolor="#000000">
              <v:path arrowok="t"/>
            </v:shape>
            <v:shape style="position:absolute;left:1684;top:5634;width:0;height:2654" coordorigin="1684,5634" coordsize="0,2654" path="m1684,5634l1684,8288e" filled="f" stroked="t" strokeweight="0.58pt" strokecolor="#000000">
              <v:path arrowok="t"/>
            </v:shape>
            <v:shape style="position:absolute;left:10565;top:7948;width:0;height:355" coordorigin="10565,7948" coordsize="0,355" path="m10565,7948l10565,830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57.3pt;mso-position-horizontal-relative:page;mso-position-vertical-relative:page;z-index:-3295" coordorigin="1673,1444" coordsize="8912,3146">
            <v:shape type="#_x0000_t75" style="position:absolute;left:4590;top:1480;width:3062;height:2521">
              <v:imagedata o:title="" r:id="rId40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765" coordorigin="10565,1459" coordsize="0,2765" path="m10565,1459l10565,4224e" filled="f" stroked="t" strokeweight="1.06pt" strokecolor="#000000">
              <v:path arrowok="t"/>
            </v:shape>
            <v:shape style="position:absolute;left:1688;top:4565;width:8867;height:0" coordorigin="1688,4565" coordsize="8867,0" path="m1688,4565l10555,4565e" filled="f" stroked="t" strokeweight="1.06pt" strokecolor="#000000">
              <v:path arrowok="t"/>
            </v:shape>
            <v:shape style="position:absolute;left:10565;top:4565;width:10;height:0" coordorigin="10565,4565" coordsize="10,0" path="m10565,4565l10574,4565e" filled="f" stroked="t" strokeweight="1.06pt" strokecolor="#000000">
              <v:path arrowok="t"/>
            </v:shape>
            <v:shape style="position:absolute;left:10555;top:4560;width:10;height:0" coordorigin="10555,4560" coordsize="10,0" path="m10555,4560l10565,4560e" filled="f" stroked="t" strokeweight="0.58pt" strokecolor="#000000">
              <v:path arrowok="t"/>
            </v:shape>
            <v:shape style="position:absolute;left:10555;top:4560;width:10;height:0" coordorigin="10555,4560" coordsize="10,0" path="m10555,4560l10565,4560e" filled="f" stroked="t" strokeweight="0.58pt" strokecolor="#000000">
              <v:path arrowok="t"/>
            </v:shape>
            <v:shape style="position:absolute;left:1684;top:1450;width:0;height:3115" coordorigin="1684,1450" coordsize="0,3115" path="m1684,1450l1684,4565e" filled="f" stroked="t" strokeweight="0.58pt" strokecolor="#000000">
              <v:path arrowok="t"/>
            </v:shape>
            <v:shape style="position:absolute;left:10565;top:4224;width:0;height:355" coordorigin="10565,4224" coordsize="0,355" path="m10565,4224l10565,4579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23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7.30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Opa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ity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mpah-bulu-26.a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movi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27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7.31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Bermain</w:t>
      </w:r>
      <w:r>
        <w:rPr>
          <w:rFonts w:cs="Verdana" w:hAnsi="Verdana" w:eastAsia="Verdana" w:ascii="Verdana"/>
          <w:b/>
          <w:spacing w:val="-13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Dengan</w:t>
      </w:r>
      <w:r>
        <w:rPr>
          <w:rFonts w:cs="Verdana" w:hAnsi="Verdana" w:eastAsia="Verdana" w:ascii="Verdana"/>
          <w:b/>
          <w:spacing w:val="-12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Durasi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Mungkin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suatu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butuhkan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dipercepat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enuhi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tuntutan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cerita.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bahasan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berlatih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freeze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reverse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otion.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ind w:left="118" w:right="7135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Slow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Motion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prinsipnya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engurangi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kecepatan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asli.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5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7.32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Sebuah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yang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disusun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59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tersebut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tersebut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pop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959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menu.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324" w:right="3341"/>
      </w:pPr>
      <w:r>
        <w:pict>
          <v:group style="position:absolute;margin-left:83.65pt;margin-top:-221.077pt;width:445.6pt;height:241.3pt;mso-position-horizontal-relative:page;mso-position-vertical-relative:paragraph;z-index:-3293" coordorigin="1673,-4422" coordsize="8912,4826">
            <v:shape type="#_x0000_t75" style="position:absolute;left:4262;top:-4386;width:3718;height:4201">
              <v:imagedata o:title="" r:id="rId42"/>
            </v:shape>
            <v:shape style="position:absolute;left:1679;top:-4411;width:8886;height:0" coordorigin="1679,-4411" coordsize="8886,0" path="m1679,-4411l10565,-4411e" filled="f" stroked="t" strokeweight="0.58pt" strokecolor="#000000">
              <v:path arrowok="t"/>
            </v:shape>
            <v:shape style="position:absolute;left:10555;top:-4411;width:10;height:0" coordorigin="10555,-4411" coordsize="10,0" path="m10555,-4411l10565,-4411e" filled="f" stroked="t" strokeweight="0.58pt" strokecolor="#000000">
              <v:path arrowok="t"/>
            </v:shape>
            <v:shape style="position:absolute;left:10565;top:-4406;width:0;height:4446" coordorigin="10565,-4406" coordsize="0,4446" path="m10565,-4406l10565,40e" filled="f" stroked="t" strokeweight="1.06pt" strokecolor="#000000">
              <v:path arrowok="t"/>
            </v:shape>
            <v:shape style="position:absolute;left:1688;top:379;width:8867;height:0" coordorigin="1688,379" coordsize="8867,0" path="m1688,379l10555,379e" filled="f" stroked="t" strokeweight="1.06pt" strokecolor="#000000">
              <v:path arrowok="t"/>
            </v:shape>
            <v:shape style="position:absolute;left:10565;top:379;width:10;height:0" coordorigin="10565,379" coordsize="10,0" path="m10565,379l10574,379e" filled="f" stroked="t" strokeweight="1.06pt" strokecolor="#000000">
              <v:path arrowok="t"/>
            </v:shape>
            <v:shape style="position:absolute;left:10555;top:375;width:10;height:0" coordorigin="10555,375" coordsize="10,0" path="m10555,375l10565,375e" filled="f" stroked="t" strokeweight="0.58pt" strokecolor="#000000">
              <v:path arrowok="t"/>
            </v:shape>
            <v:shape style="position:absolute;left:10555;top:375;width:10;height:0" coordorigin="10555,375" coordsize="10,0" path="m10555,375l10565,375e" filled="f" stroked="t" strokeweight="0.58pt" strokecolor="#000000">
              <v:path arrowok="t"/>
            </v:shape>
            <v:shape style="position:absolute;left:1684;top:-4416;width:0;height:4795" coordorigin="1684,-4416" coordsize="0,4795" path="m1684,-4416l1684,379e" filled="f" stroked="t" strokeweight="0.58pt" strokecolor="#000000">
              <v:path arrowok="t"/>
            </v:shape>
            <v:shape style="position:absolute;left:10565;top:40;width:0;height:354" coordorigin="10565,40" coordsize="0,354" path="m10565,40l10565,394e" filled="f" stroked="t" strokeweight="1.06pt" strokecolor="#000000">
              <v:path arrowok="t"/>
            </v:shape>
            <w10:wrap type="none"/>
          </v:group>
        </w:pic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7.33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pop-up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menu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59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Speed/Duration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Speed/Duration.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3030"/>
        <w:sectPr>
          <w:pgMar w:header="734" w:footer="712" w:top="1240" w:bottom="280" w:left="1560" w:right="1540"/>
          <w:headerReference w:type="default" r:id="rId41"/>
          <w:pgSz w:w="12240" w:h="15840"/>
        </w:sectPr>
      </w:pPr>
      <w:r>
        <w:pict>
          <v:group style="position:absolute;margin-left:83.65pt;margin-top:557.17pt;width:445.6pt;height:165.28pt;mso-position-horizontal-relative:page;mso-position-vertical-relative:page;z-index:-3292" coordorigin="1673,11143" coordsize="8912,3306">
            <v:shape type="#_x0000_t75" style="position:absolute;left:4622;top:11179;width:2999;height:2681">
              <v:imagedata o:title="" r:id="rId43"/>
            </v:shape>
            <v:shape style="position:absolute;left:1679;top:11154;width:8886;height:0" coordorigin="1679,11154" coordsize="8886,0" path="m1679,11154l10565,11154e" filled="f" stroked="t" strokeweight="0.58pt" strokecolor="#000000">
              <v:path arrowok="t"/>
            </v:shape>
            <v:shape style="position:absolute;left:10555;top:11154;width:10;height:0" coordorigin="10555,11154" coordsize="10,0" path="m10555,11154l10565,11154e" filled="f" stroked="t" strokeweight="0.58pt" strokecolor="#000000">
              <v:path arrowok="t"/>
            </v:shape>
            <v:shape style="position:absolute;left:10565;top:11159;width:0;height:2926" coordorigin="10565,11159" coordsize="0,2926" path="m10565,11159l10565,14084e" filled="f" stroked="t" strokeweight="1.06pt" strokecolor="#000000">
              <v:path arrowok="t"/>
            </v:shape>
            <v:shape style="position:absolute;left:1688;top:14424;width:8867;height:0" coordorigin="1688,14424" coordsize="8867,0" path="m1688,14424l10555,14424e" filled="f" stroked="t" strokeweight="1.06pt" strokecolor="#000000">
              <v:path arrowok="t"/>
            </v:shape>
            <v:shape style="position:absolute;left:10565;top:14424;width:10;height:0" coordorigin="10565,14424" coordsize="10,0" path="m10565,14424l10574,14424e" filled="f" stroked="t" strokeweight="1.06pt" strokecolor="#000000">
              <v:path arrowok="t"/>
            </v:shape>
            <v:shape style="position:absolute;left:10555;top:14419;width:10;height:0" coordorigin="10555,14419" coordsize="10,0" path="m10555,14419l10565,14419e" filled="f" stroked="t" strokeweight="0.58pt" strokecolor="#000000">
              <v:path arrowok="t"/>
            </v:shape>
            <v:shape style="position:absolute;left:10555;top:14419;width:10;height:0" coordorigin="10555,14419" coordsize="10,0" path="m10555,14419l10565,14419e" filled="f" stroked="t" strokeweight="0.58pt" strokecolor="#000000">
              <v:path arrowok="t"/>
            </v:shape>
            <v:shape style="position:absolute;left:1684;top:11149;width:0;height:3275" coordorigin="1684,11149" coordsize="0,3275" path="m1684,11149l1684,14424e" filled="f" stroked="t" strokeweight="0.58pt" strokecolor="#000000">
              <v:path arrowok="t"/>
            </v:shape>
            <v:shape style="position:absolute;left:10565;top:14084;width:0;height:354" coordorigin="10565,14084" coordsize="0,354" path="m10565,14084l10565,14438e" filled="f" stroked="t" strokeweight="1.06pt" strokecolor="#000000">
              <v:path arrowok="t"/>
            </v:shape>
            <w10:wrap type="none"/>
          </v:group>
        </w:pic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7.34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Speed/Duration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336.79pt;width:445.6pt;height:178.18pt;mso-position-horizontal-relative:page;mso-position-vertical-relative:page;z-index:-3290" coordorigin="1673,6736" coordsize="8912,3564">
            <v:shape type="#_x0000_t75" style="position:absolute;left:3880;top:6772;width:4483;height:2939">
              <v:imagedata o:title="" r:id="rId45"/>
            </v:shape>
            <v:shape style="position:absolute;left:1679;top:6746;width:8886;height:0" coordorigin="1679,6746" coordsize="8886,0" path="m1679,6746l10565,6746e" filled="f" stroked="t" strokeweight="0.58pt" strokecolor="#000000">
              <v:path arrowok="t"/>
            </v:shape>
            <v:shape style="position:absolute;left:10555;top:6746;width:10;height:0" coordorigin="10555,6746" coordsize="10,0" path="m10555,6746l10565,6746e" filled="f" stroked="t" strokeweight="0.58pt" strokecolor="#000000">
              <v:path arrowok="t"/>
            </v:shape>
            <v:shape style="position:absolute;left:10565;top:6751;width:0;height:3182" coordorigin="10565,6751" coordsize="0,3182" path="m10565,6751l10565,9934e" filled="f" stroked="t" strokeweight="1.06pt" strokecolor="#000000">
              <v:path arrowok="t"/>
            </v:shape>
            <v:shape style="position:absolute;left:1688;top:10274;width:8867;height:0" coordorigin="1688,10274" coordsize="8867,0" path="m1688,10274l10555,10274e" filled="f" stroked="t" strokeweight="1.06pt" strokecolor="#000000">
              <v:path arrowok="t"/>
            </v:shape>
            <v:shape style="position:absolute;left:10565;top:10274;width:10;height:0" coordorigin="10565,10274" coordsize="10,0" path="m10565,10274l10574,10274e" filled="f" stroked="t" strokeweight="1.06pt" strokecolor="#000000">
              <v:path arrowok="t"/>
            </v:shape>
            <v:shape style="position:absolute;left:10555;top:10270;width:10;height:0" coordorigin="10555,10270" coordsize="10,0" path="m10555,10270l10565,10270e" filled="f" stroked="t" strokeweight="0.58pt" strokecolor="#000000">
              <v:path arrowok="t"/>
            </v:shape>
            <v:shape style="position:absolute;left:10555;top:10270;width:10;height:0" coordorigin="10555,10270" coordsize="10,0" path="m10555,10270l10565,10270e" filled="f" stroked="t" strokeweight="0.58pt" strokecolor="#000000">
              <v:path arrowok="t"/>
            </v:shape>
            <v:shape style="position:absolute;left:1684;top:6742;width:0;height:3533" coordorigin="1684,6742" coordsize="0,3533" path="m1684,6742l1684,10274e" filled="f" stroked="t" strokeweight="0.58pt" strokecolor="#000000">
              <v:path arrowok="t"/>
            </v:shape>
            <v:shape style="position:absolute;left:10565;top:9934;width:0;height:355" coordorigin="10565,9934" coordsize="0,355" path="m10565,9934l10565,10289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98.41pt;width:445.6pt;height:160.24pt;mso-position-horizontal-relative:page;mso-position-vertical-relative:page;z-index:-3291" coordorigin="1673,1968" coordsize="8912,3205">
            <v:shape type="#_x0000_t75" style="position:absolute;left:4681;top:2004;width:2880;height:2580">
              <v:imagedata o:title="" r:id="rId46"/>
            </v:shape>
            <v:shape style="position:absolute;left:1679;top:1979;width:8886;height:0" coordorigin="1679,1979" coordsize="8886,0" path="m1679,1979l10565,1979e" filled="f" stroked="t" strokeweight="0.58pt" strokecolor="#000000">
              <v:path arrowok="t"/>
            </v:shape>
            <v:shape style="position:absolute;left:10555;top:1979;width:10;height:0" coordorigin="10555,1979" coordsize="10,0" path="m10555,1979l10565,1979e" filled="f" stroked="t" strokeweight="0.58pt" strokecolor="#000000">
              <v:path arrowok="t"/>
            </v:shape>
            <v:shape style="position:absolute;left:10565;top:1984;width:0;height:2824" coordorigin="10565,1984" coordsize="0,2824" path="m10565,1984l10565,4807e" filled="f" stroked="t" strokeweight="1.06pt" strokecolor="#000000">
              <v:path arrowok="t"/>
            </v:shape>
            <v:shape style="position:absolute;left:1688;top:5148;width:8867;height:0" coordorigin="1688,5148" coordsize="8867,0" path="m1688,5148l10555,5148e" filled="f" stroked="t" strokeweight="1.06pt" strokecolor="#000000">
              <v:path arrowok="t"/>
            </v:shape>
            <v:shape style="position:absolute;left:10565;top:5148;width:10;height:0" coordorigin="10565,5148" coordsize="10,0" path="m10565,5148l10574,5148e" filled="f" stroked="t" strokeweight="1.06pt" strokecolor="#000000">
              <v:path arrowok="t"/>
            </v:shape>
            <v:shape style="position:absolute;left:10555;top:5143;width:10;height:0" coordorigin="10555,5143" coordsize="10,0" path="m10555,5143l10565,5143e" filled="f" stroked="t" strokeweight="0.58pt" strokecolor="#000000">
              <v:path arrowok="t"/>
            </v:shape>
            <v:shape style="position:absolute;left:10555;top:5143;width:10;height:0" coordorigin="10555,5143" coordsize="10,0" path="m10555,5143l10565,5143e" filled="f" stroked="t" strokeweight="0.58pt" strokecolor="#000000">
              <v:path arrowok="t"/>
            </v:shape>
            <v:shape style="position:absolute;left:1684;top:1974;width:0;height:3174" coordorigin="1684,1974" coordsize="0,3174" path="m1684,1974l1684,5148e" filled="f" stroked="t" strokeweight="0.58pt" strokecolor="#000000">
              <v:path arrowok="t"/>
            </v:shape>
            <v:shape style="position:absolute;left:10565;top:4807;width:0;height:355" coordorigin="10565,4807" coordsize="0,355" path="m10565,4807l10565,5162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Spee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lebi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renda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100%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mis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50%.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216" w:right="321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7.35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Speed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secar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otomati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1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Duratio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jug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perubahan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1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1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enam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waktu.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OK.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jug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perub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clip.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29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7.36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dura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dari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Jalanka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movi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perub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spacing w:before="14"/>
        <w:ind w:left="118" w:right="7212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Fast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Motion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Motion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adegan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cepat,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prinsipnya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kecepatan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(speed)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engurangi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panjang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  <w:sectPr>
          <w:pgMar w:header="734" w:footer="712" w:top="920" w:bottom="280" w:left="1680" w:right="1680"/>
          <w:headerReference w:type="default" r:id="rId44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tersebut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jendel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menu.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403.51pt;width:445.6pt;height:160.18pt;mso-position-horizontal-relative:page;mso-position-vertical-relative:page;z-index:-3288" coordorigin="1673,8070" coordsize="8912,3204">
            <v:shape type="#_x0000_t75" style="position:absolute;left:4681;top:8106;width:2880;height:2580">
              <v:imagedata o:title="" r:id="rId47"/>
            </v:shape>
            <v:shape style="position:absolute;left:1679;top:8081;width:8886;height:0" coordorigin="1679,8081" coordsize="8886,0" path="m1679,8081l10565,8081e" filled="f" stroked="t" strokeweight="0.58pt" strokecolor="#000000">
              <v:path arrowok="t"/>
            </v:shape>
            <v:shape style="position:absolute;left:10555;top:8081;width:10;height:0" coordorigin="10555,8081" coordsize="10,0" path="m10555,8081l10565,8081e" filled="f" stroked="t" strokeweight="0.58pt" strokecolor="#000000">
              <v:path arrowok="t"/>
            </v:shape>
            <v:shape style="position:absolute;left:10565;top:8086;width:0;height:2824" coordorigin="10565,8086" coordsize="0,2824" path="m10565,8086l10565,10909e" filled="f" stroked="t" strokeweight="1.06pt" strokecolor="#000000">
              <v:path arrowok="t"/>
            </v:shape>
            <v:shape style="position:absolute;left:1688;top:11249;width:8867;height:0" coordorigin="1688,11249" coordsize="8867,0" path="m1688,11249l10555,11249e" filled="f" stroked="t" strokeweight="1.06pt" strokecolor="#000000">
              <v:path arrowok="t"/>
            </v:shape>
            <v:shape style="position:absolute;left:10565;top:11249;width:10;height:0" coordorigin="10565,11249" coordsize="10,0" path="m10565,11249l10574,11249e" filled="f" stroked="t" strokeweight="1.06pt" strokecolor="#000000">
              <v:path arrowok="t"/>
            </v:shape>
            <v:shape style="position:absolute;left:10555;top:11244;width:10;height:0" coordorigin="10555,11244" coordsize="10,0" path="m10555,11244l10565,11244e" filled="f" stroked="t" strokeweight="0.58pt" strokecolor="#000000">
              <v:path arrowok="t"/>
            </v:shape>
            <v:shape style="position:absolute;left:10555;top:11244;width:10;height:0" coordorigin="10555,11244" coordsize="10,0" path="m10555,11244l10565,11244e" filled="f" stroked="t" strokeweight="0.58pt" strokecolor="#000000">
              <v:path arrowok="t"/>
            </v:shape>
            <v:shape style="position:absolute;left:1684;top:8076;width:0;height:3173" coordorigin="1684,8076" coordsize="0,3173" path="m1684,8076l1684,11249e" filled="f" stroked="t" strokeweight="0.58pt" strokecolor="#000000">
              <v:path arrowok="t"/>
            </v:shape>
            <v:shape style="position:absolute;left:10565;top:10909;width:0;height:354" coordorigin="10565,10909" coordsize="0,354" path="m10565,10909l10565,1126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18.69pt;width:445.6pt;height:160.18pt;mso-position-horizontal-relative:page;mso-position-vertical-relative:page;z-index:-3289" coordorigin="1673,2374" coordsize="8912,3204">
            <v:shape type="#_x0000_t75" style="position:absolute;left:4681;top:2410;width:2880;height:2580">
              <v:imagedata o:title="" r:id="rId48"/>
            </v:shape>
            <v:shape style="position:absolute;left:1679;top:2384;width:8886;height:0" coordorigin="1679,2384" coordsize="8886,0" path="m1679,2384l10565,2384e" filled="f" stroked="t" strokeweight="0.58pt" strokecolor="#000000">
              <v:path arrowok="t"/>
            </v:shape>
            <v:shape style="position:absolute;left:10555;top:2384;width:10;height:0" coordorigin="10555,2384" coordsize="10,0" path="m10555,2384l10565,2384e" filled="f" stroked="t" strokeweight="0.58pt" strokecolor="#000000">
              <v:path arrowok="t"/>
            </v:shape>
            <v:shape style="position:absolute;left:10565;top:2389;width:0;height:2824" coordorigin="10565,2389" coordsize="0,2824" path="m10565,2389l10565,5213e" filled="f" stroked="t" strokeweight="1.06pt" strokecolor="#000000">
              <v:path arrowok="t"/>
            </v:shape>
            <v:shape style="position:absolute;left:1688;top:5552;width:8867;height:0" coordorigin="1688,5552" coordsize="8867,0" path="m1688,5552l10555,5552e" filled="f" stroked="t" strokeweight="1.06pt" strokecolor="#000000">
              <v:path arrowok="t"/>
            </v:shape>
            <v:shape style="position:absolute;left:10565;top:5552;width:10;height:0" coordorigin="10565,5552" coordsize="10,0" path="m10565,5552l10574,5552e" filled="f" stroked="t" strokeweight="1.06pt" strokecolor="#000000">
              <v:path arrowok="t"/>
            </v:shape>
            <v:shape style="position:absolute;left:10555;top:5548;width:10;height:0" coordorigin="10555,5548" coordsize="10,0" path="m10555,5548l10565,5548e" filled="f" stroked="t" strokeweight="0.58pt" strokecolor="#000000">
              <v:path arrowok="t"/>
            </v:shape>
            <v:shape style="position:absolute;left:10555;top:5548;width:10;height:0" coordorigin="10555,5548" coordsize="10,0" path="m10555,5548l10565,5548e" filled="f" stroked="t" strokeweight="0.58pt" strokecolor="#000000">
              <v:path arrowok="t"/>
            </v:shape>
            <v:shape style="position:absolute;left:1684;top:2380;width:0;height:3173" coordorigin="1684,2380" coordsize="0,3173" path="m1684,2380l1684,5552e" filled="f" stroked="t" strokeweight="0.58pt" strokecolor="#000000">
              <v:path arrowok="t"/>
            </v:shape>
            <v:shape style="position:absolute;left:10565;top:5213;width:0;height:354" coordorigin="10565,5213" coordsize="0,354" path="m10565,5213l10565,5567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jendel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Speed/Duration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dialog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Speed/Duration.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91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7.37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Speed/Duration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membu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motio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Spee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lebi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100%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mis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150%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Maka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secar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otomati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Duratio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berkur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ng.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OK.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left"/>
        <w:spacing w:lineRule="atLeast" w:line="400"/>
        <w:ind w:left="837" w:right="75" w:hanging="360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perub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wakt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berupa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pengur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durasi.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432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7.38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nilai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Speed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pengurangan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dura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</w:t>
      </w:r>
    </w:p>
    <w:p>
      <w:pPr>
        <w:rPr>
          <w:sz w:val="15"/>
          <w:szCs w:val="15"/>
        </w:rPr>
        <w:jc w:val="left"/>
        <w:spacing w:before="1" w:lineRule="exact" w:line="140"/>
      </w:pPr>
      <w:r>
        <w:pict>
          <v:group style="position:absolute;margin-left:83.65pt;margin-top:634.03pt;width:445.6pt;height:51.28pt;mso-position-horizontal-relative:page;mso-position-vertical-relative:page;z-index:-3285" coordorigin="1673,12681" coordsize="8912,1026">
            <v:shape type="#_x0000_t75" style="position:absolute;left:5902;top:12716;width:439;height:400">
              <v:imagedata o:title="" r:id="rId49"/>
            </v:shape>
            <v:shape style="position:absolute;left:1679;top:12691;width:8886;height:0" coordorigin="1679,12691" coordsize="8886,0" path="m1679,12691l10565,12691e" filled="f" stroked="t" strokeweight="0.58pt" strokecolor="#000000">
              <v:path arrowok="t"/>
            </v:shape>
            <v:shape style="position:absolute;left:10555;top:12691;width:10;height:0" coordorigin="10555,12691" coordsize="10,0" path="m10555,12691l10565,12691e" filled="f" stroked="t" strokeweight="0.58pt" strokecolor="#000000">
              <v:path arrowok="t"/>
            </v:shape>
            <v:shape style="position:absolute;left:10565;top:12696;width:0;height:644" coordorigin="10565,12696" coordsize="0,644" path="m10565,12696l10565,13340e" filled="f" stroked="t" strokeweight="1.06pt" strokecolor="#000000">
              <v:path arrowok="t"/>
            </v:shape>
            <v:shape style="position:absolute;left:1688;top:13681;width:8867;height:0" coordorigin="1688,13681" coordsize="8867,0" path="m1688,13681l10555,13681e" filled="f" stroked="t" strokeweight="1.06pt" strokecolor="#000000">
              <v:path arrowok="t"/>
            </v:shape>
            <v:shape style="position:absolute;left:10565;top:13681;width:10;height:0" coordorigin="10565,13681" coordsize="10,0" path="m10565,13681l10574,13681e" filled="f" stroked="t" strokeweight="1.06pt" strokecolor="#000000">
              <v:path arrowok="t"/>
            </v:shape>
            <v:shape style="position:absolute;left:10555;top:13676;width:10;height:0" coordorigin="10555,13676" coordsize="10,0" path="m10555,13676l10565,13676e" filled="f" stroked="t" strokeweight="0.58pt" strokecolor="#000000">
              <v:path arrowok="t"/>
            </v:shape>
            <v:shape style="position:absolute;left:10555;top:13676;width:10;height:0" coordorigin="10555,13676" coordsize="10,0" path="m10555,13676l10565,13676e" filled="f" stroked="t" strokeweight="0.58pt" strokecolor="#000000">
              <v:path arrowok="t"/>
            </v:shape>
            <v:shape style="position:absolute;left:1684;top:12686;width:0;height:995" coordorigin="1684,12686" coordsize="0,995" path="m1684,12686l1684,13681e" filled="f" stroked="t" strokeweight="0.58pt" strokecolor="#000000">
              <v:path arrowok="t"/>
            </v:shape>
            <v:shape style="position:absolute;left:10565;top:13340;width:0;height:355" coordorigin="10565,13340" coordsize="0,355" path="m10565,13340l10565,1369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406.99pt;width:445.6pt;height:175.18pt;mso-position-horizontal-relative:page;mso-position-vertical-relative:page;z-index:-3286" coordorigin="1673,8140" coordsize="8912,3504">
            <v:shape type="#_x0000_t75" style="position:absolute;left:4280;top:8176;width:3682;height:2879">
              <v:imagedata o:title="" r:id="rId50"/>
            </v:shape>
            <v:shape style="position:absolute;left:1679;top:8150;width:8886;height:0" coordorigin="1679,8150" coordsize="8886,0" path="m1679,8150l10565,8150e" filled="f" stroked="t" strokeweight="0.58pt" strokecolor="#000000">
              <v:path arrowok="t"/>
            </v:shape>
            <v:shape style="position:absolute;left:10555;top:8150;width:10;height:0" coordorigin="10555,8150" coordsize="10,0" path="m10555,8150l10565,8150e" filled="f" stroked="t" strokeweight="0.58pt" strokecolor="#000000">
              <v:path arrowok="t"/>
            </v:shape>
            <v:shape style="position:absolute;left:10565;top:8155;width:0;height:3122" coordorigin="10565,8155" coordsize="0,3122" path="m10565,8155l10565,11278e" filled="f" stroked="t" strokeweight="1.06pt" strokecolor="#000000">
              <v:path arrowok="t"/>
            </v:shape>
            <v:shape style="position:absolute;left:1688;top:11618;width:8867;height:0" coordorigin="1688,11618" coordsize="8867,0" path="m1688,11618l10555,11618e" filled="f" stroked="t" strokeweight="1.06pt" strokecolor="#000000">
              <v:path arrowok="t"/>
            </v:shape>
            <v:shape style="position:absolute;left:10565;top:11618;width:10;height:0" coordorigin="10565,11618" coordsize="10,0" path="m10565,11618l10574,11618e" filled="f" stroked="t" strokeweight="1.06pt" strokecolor="#000000">
              <v:path arrowok="t"/>
            </v:shape>
            <v:shape style="position:absolute;left:10555;top:11614;width:10;height:0" coordorigin="10555,11614" coordsize="10,0" path="m10555,11614l10565,11614e" filled="f" stroked="t" strokeweight="0.58pt" strokecolor="#000000">
              <v:path arrowok="t"/>
            </v:shape>
            <v:shape style="position:absolute;left:10555;top:11614;width:10;height:0" coordorigin="10555,11614" coordsize="10,0" path="m10555,11614l10565,11614e" filled="f" stroked="t" strokeweight="0.58pt" strokecolor="#000000">
              <v:path arrowok="t"/>
            </v:shape>
            <v:shape style="position:absolute;left:1684;top:8146;width:0;height:3473" coordorigin="1684,8146" coordsize="0,3473" path="m1684,8146l1684,11618e" filled="f" stroked="t" strokeweight="0.58pt" strokecolor="#000000">
              <v:path arrowok="t"/>
            </v:shape>
            <v:shape style="position:absolute;left:10565;top:11278;width:0;height:355" coordorigin="10565,11278" coordsize="0,355" path="m10565,11278l10565,1163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202.3pt;mso-position-horizontal-relative:page;mso-position-vertical-relative:page;z-index:-3287" coordorigin="1673,1444" coordsize="8912,4046">
            <v:shape type="#_x0000_t75" style="position:absolute;left:4672;top:1480;width:2899;height:3421">
              <v:imagedata o:title="" r:id="rId51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666" coordorigin="10565,1459" coordsize="0,3666" path="m10565,1459l10565,5125e" filled="f" stroked="t" strokeweight="1.06pt" strokecolor="#000000">
              <v:path arrowok="t"/>
            </v:shape>
            <v:shape style="position:absolute;left:1688;top:5465;width:8867;height:0" coordorigin="1688,5465" coordsize="8867,0" path="m1688,5465l10555,5465e" filled="f" stroked="t" strokeweight="1.06pt" strokecolor="#000000">
              <v:path arrowok="t"/>
            </v:shape>
            <v:shape style="position:absolute;left:10565;top:5465;width:10;height:0" coordorigin="10565,5465" coordsize="10,0" path="m10565,5465l10574,5465e" filled="f" stroked="t" strokeweight="1.06pt" strokecolor="#000000">
              <v:path arrowok="t"/>
            </v:shape>
            <v:shape style="position:absolute;left:10555;top:5460;width:10;height:0" coordorigin="10555,5460" coordsize="10,0" path="m10555,5460l10565,5460e" filled="f" stroked="t" strokeweight="0.58pt" strokecolor="#000000">
              <v:path arrowok="t"/>
            </v:shape>
            <v:shape style="position:absolute;left:10555;top:5460;width:10;height:0" coordorigin="10555,5460" coordsize="10,0" path="m10555,5460l10565,5460e" filled="f" stroked="t" strokeweight="0.58pt" strokecolor="#000000">
              <v:path arrowok="t"/>
            </v:shape>
            <v:shape style="position:absolute;left:1684;top:1450;width:0;height:4015" coordorigin="1684,1450" coordsize="0,4015" path="m1684,1450l1684,5465e" filled="f" stroked="t" strokeweight="0.58pt" strokecolor="#000000">
              <v:path arrowok="t"/>
            </v:shape>
            <v:shape style="position:absolute;left:10565;top:5125;width:0;height:354" coordorigin="10565,5125" coordsize="0,354" path="m10565,5125l10565,5479e" filled="f" stroked="t" strokeweight="1.06pt" strokecolor="#000000">
              <v:path arrowok="t"/>
            </v:shape>
            <w10:wrap type="none"/>
          </v:group>
        </w:pict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57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7.39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Terjadi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pengurangan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dura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Freeze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Frame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Freeze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enghentikan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anipulasi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waktu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otion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slow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otion.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enghentikan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tengah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ainkannya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lagi.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53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7.40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poton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tersebu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ditenga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Razo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dalam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334" w:right="3330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7.41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z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or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Tool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394.33pt;width:445.6pt;height:242.02pt;mso-position-horizontal-relative:page;mso-position-vertical-relative:page;z-index:-3282" coordorigin="1673,7887" coordsize="8912,4840">
            <v:shape type="#_x0000_t75" style="position:absolute;left:4271;top:7922;width:3701;height:4217">
              <v:imagedata o:title="" r:id="rId52"/>
            </v:shape>
            <v:shape style="position:absolute;left:1679;top:7897;width:8886;height:0" coordorigin="1679,7897" coordsize="8886,0" path="m1679,7897l10565,7897e" filled="f" stroked="t" strokeweight="0.58pt" strokecolor="#000000">
              <v:path arrowok="t"/>
            </v:shape>
            <v:shape style="position:absolute;left:10555;top:7897;width:10;height:0" coordorigin="10555,7897" coordsize="10,0" path="m10555,7897l10565,7897e" filled="f" stroked="t" strokeweight="0.58pt" strokecolor="#000000">
              <v:path arrowok="t"/>
            </v:shape>
            <v:shape style="position:absolute;left:10565;top:7902;width:0;height:4460" coordorigin="10565,7902" coordsize="0,4460" path="m10565,7902l10565,12362e" filled="f" stroked="t" strokeweight="1.06pt" strokecolor="#000000">
              <v:path arrowok="t"/>
            </v:shape>
            <v:shape style="position:absolute;left:1688;top:12702;width:8867;height:0" coordorigin="1688,12702" coordsize="8867,0" path="m1688,12702l10555,12702e" filled="f" stroked="t" strokeweight="1.06pt" strokecolor="#000000">
              <v:path arrowok="t"/>
            </v:shape>
            <v:shape style="position:absolute;left:10565;top:12702;width:10;height:0" coordorigin="10565,12702" coordsize="10,0" path="m10565,12702l10574,12702e" filled="f" stroked="t" strokeweight="1.06pt" strokecolor="#000000">
              <v:path arrowok="t"/>
            </v:shape>
            <v:shape style="position:absolute;left:10555;top:12697;width:10;height:0" coordorigin="10555,12697" coordsize="10,0" path="m10555,12697l10565,12697e" filled="f" stroked="t" strokeweight="0.58pt" strokecolor="#000000">
              <v:path arrowok="t"/>
            </v:shape>
            <v:shape style="position:absolute;left:10555;top:12697;width:10;height:0" coordorigin="10555,12697" coordsize="10,0" path="m10555,12697l10565,12697e" filled="f" stroked="t" strokeweight="0.58pt" strokecolor="#000000">
              <v:path arrowok="t"/>
            </v:shape>
            <v:shape style="position:absolute;left:1684;top:7892;width:0;height:4810" coordorigin="1684,7892" coordsize="0,4810" path="m1684,7892l1684,12702e" filled="f" stroked="t" strokeweight="0.58pt" strokecolor="#000000">
              <v:path arrowok="t"/>
            </v:shape>
            <v:shape style="position:absolute;left:10565;top:12362;width:0;height:354" coordorigin="10565,12362" coordsize="0,354" path="m10565,12362l10565,1271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91.19pt;width:445.6pt;height:51.22pt;mso-position-horizontal-relative:page;mso-position-vertical-relative:page;z-index:-3283" coordorigin="1673,5824" coordsize="8912,1024">
            <v:shape type="#_x0000_t75" style="position:absolute;left:5881;top:5860;width:480;height:400">
              <v:imagedata o:title="" r:id="rId53"/>
            </v:shape>
            <v:shape style="position:absolute;left:1679;top:5834;width:8886;height:0" coordorigin="1679,5834" coordsize="8886,0" path="m1679,5834l10565,5834e" filled="f" stroked="t" strokeweight="0.58pt" strokecolor="#000000">
              <v:path arrowok="t"/>
            </v:shape>
            <v:shape style="position:absolute;left:10555;top:5834;width:10;height:0" coordorigin="10555,5834" coordsize="10,0" path="m10555,5834l10565,5834e" filled="f" stroked="t" strokeweight="0.58pt" strokecolor="#000000">
              <v:path arrowok="t"/>
            </v:shape>
            <v:shape style="position:absolute;left:10565;top:5839;width:0;height:644" coordorigin="10565,5839" coordsize="0,644" path="m10565,5839l10565,6484e" filled="f" stroked="t" strokeweight="1.06pt" strokecolor="#000000">
              <v:path arrowok="t"/>
            </v:shape>
            <v:shape style="position:absolute;left:1688;top:6823;width:8867;height:0" coordorigin="1688,6823" coordsize="8867,0" path="m1688,6823l10555,6823e" filled="f" stroked="t" strokeweight="1.06pt" strokecolor="#000000">
              <v:path arrowok="t"/>
            </v:shape>
            <v:shape style="position:absolute;left:10565;top:6823;width:10;height:0" coordorigin="10565,6823" coordsize="10,0" path="m10565,6823l10574,6823e" filled="f" stroked="t" strokeweight="1.06pt" strokecolor="#000000">
              <v:path arrowok="t"/>
            </v:shape>
            <v:shape style="position:absolute;left:10555;top:6818;width:10;height:0" coordorigin="10555,6818" coordsize="10,0" path="m10555,6818l10565,6818e" filled="f" stroked="t" strokeweight="0.58pt" strokecolor="#000000">
              <v:path arrowok="t"/>
            </v:shape>
            <v:shape style="position:absolute;left:10555;top:6818;width:10;height:0" coordorigin="10555,6818" coordsize="10,0" path="m10555,6818l10565,6818e" filled="f" stroked="t" strokeweight="0.58pt" strokecolor="#000000">
              <v:path arrowok="t"/>
            </v:shape>
            <v:shape style="position:absolute;left:1684;top:5830;width:0;height:994" coordorigin="1684,5830" coordsize="0,994" path="m1684,5830l1684,6823e" filled="f" stroked="t" strokeweight="0.58pt" strokecolor="#000000">
              <v:path arrowok="t"/>
            </v:shape>
            <v:shape style="position:absolute;left:10565;top:6484;width:0;height:354" coordorigin="10565,6484" coordsize="0,354" path="m10565,6484l10565,683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87.3pt;mso-position-horizontal-relative:page;mso-position-vertical-relative:page;z-index:-3284" coordorigin="1673,1444" coordsize="8912,3746">
            <v:shape type="#_x0000_t75" style="position:absolute;left:4322;top:1478;width:3598;height:3122">
              <v:imagedata o:title="" r:id="rId54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366" coordorigin="10565,1459" coordsize="0,3366" path="m10565,1459l10565,4825e" filled="f" stroked="t" strokeweight="1.06pt" strokecolor="#000000">
              <v:path arrowok="t"/>
            </v:shape>
            <v:shape style="position:absolute;left:1688;top:5165;width:8867;height:0" coordorigin="1688,5165" coordsize="8867,0" path="m1688,5165l10555,5165e" filled="f" stroked="t" strokeweight="1.06pt" strokecolor="#000000">
              <v:path arrowok="t"/>
            </v:shape>
            <v:shape style="position:absolute;left:10565;top:5165;width:10;height:0" coordorigin="10565,5165" coordsize="10,0" path="m10565,5165l10574,5165e" filled="f" stroked="t" strokeweight="1.06pt" strokecolor="#000000">
              <v:path arrowok="t"/>
            </v:shape>
            <v:shape style="position:absolute;left:10555;top:5160;width:10;height:0" coordorigin="10555,5160" coordsize="10,0" path="m10555,5160l10565,5160e" filled="f" stroked="t" strokeweight="0.58pt" strokecolor="#000000">
              <v:path arrowok="t"/>
            </v:shape>
            <v:shape style="position:absolute;left:10555;top:5160;width:10;height:0" coordorigin="10555,5160" coordsize="10,0" path="m10555,5160l10565,5160e" filled="f" stroked="t" strokeweight="0.58pt" strokecolor="#000000">
              <v:path arrowok="t"/>
            </v:shape>
            <v:shape style="position:absolute;left:1684;top:1450;width:0;height:3715" coordorigin="1684,1450" coordsize="0,3715" path="m1684,1450l1684,5165e" filled="f" stroked="t" strokeweight="0.58pt" strokecolor="#000000">
              <v:path arrowok="t"/>
            </v:shape>
            <v:shape style="position:absolute;left:10565;top:4825;width:0;height:354" coordorigin="10565,4825" coordsize="0,354" path="m10565,4825l10565,5179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89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7.42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dipotong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tepat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ditengah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Selectio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terlet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228" w:right="3225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7.43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Sele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tion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potong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kedua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potong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kedu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tersebut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Maka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menu.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204" w:right="320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7.44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pop-up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menu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tersebu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Copy.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koson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potong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kedua.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452.71pt;width:445.6pt;height:97.24pt;mso-position-horizontal-relative:page;mso-position-vertical-relative:page;z-index:-3279" coordorigin="1673,9054" coordsize="8912,1945">
            <v:shape type="#_x0000_t75" style="position:absolute;left:4381;top:9090;width:3481;height:1319">
              <v:imagedata o:title="" r:id="rId55"/>
            </v:shape>
            <v:shape style="position:absolute;left:1679;top:9065;width:8886;height:0" coordorigin="1679,9065" coordsize="8886,0" path="m1679,9065l10565,9065e" filled="f" stroked="t" strokeweight="0.58pt" strokecolor="#000000">
              <v:path arrowok="t"/>
            </v:shape>
            <v:shape style="position:absolute;left:10555;top:9065;width:10;height:0" coordorigin="10555,9065" coordsize="10,0" path="m10555,9065l10565,9065e" filled="f" stroked="t" strokeweight="0.58pt" strokecolor="#000000">
              <v:path arrowok="t"/>
            </v:shape>
            <v:shape style="position:absolute;left:10565;top:9070;width:0;height:1564" coordorigin="10565,9070" coordsize="0,1564" path="m10565,9070l10565,10633e" filled="f" stroked="t" strokeweight="1.06pt" strokecolor="#000000">
              <v:path arrowok="t"/>
            </v:shape>
            <v:shape style="position:absolute;left:1688;top:10974;width:8867;height:0" coordorigin="1688,10974" coordsize="8867,0" path="m1688,10974l10555,10974e" filled="f" stroked="t" strokeweight="1.06pt" strokecolor="#000000">
              <v:path arrowok="t"/>
            </v:shape>
            <v:shape style="position:absolute;left:10565;top:10974;width:10;height:0" coordorigin="10565,10974" coordsize="10,0" path="m10565,10974l10574,10974e" filled="f" stroked="t" strokeweight="1.06pt" strokecolor="#000000">
              <v:path arrowok="t"/>
            </v:shape>
            <v:shape style="position:absolute;left:10555;top:10969;width:10;height:0" coordorigin="10555,10969" coordsize="10,0" path="m10555,10969l10565,10969e" filled="f" stroked="t" strokeweight="0.58pt" strokecolor="#000000">
              <v:path arrowok="t"/>
            </v:shape>
            <v:shape style="position:absolute;left:10555;top:10969;width:10;height:0" coordorigin="10555,10969" coordsize="10,0" path="m10555,10969l10565,10969e" filled="f" stroked="t" strokeweight="0.58pt" strokecolor="#000000">
              <v:path arrowok="t"/>
            </v:shape>
            <v:shape style="position:absolute;left:1684;top:9060;width:0;height:1914" coordorigin="1684,9060" coordsize="0,1914" path="m1684,9060l1684,10974e" filled="f" stroked="t" strokeweight="0.58pt" strokecolor="#000000">
              <v:path arrowok="t"/>
            </v:shape>
            <v:shape style="position:absolute;left:10565;top:10633;width:0;height:355" coordorigin="10565,10633" coordsize="0,355" path="m10565,10633l10565,1098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96.59pt;width:445.6pt;height:104.26pt;mso-position-horizontal-relative:page;mso-position-vertical-relative:page;z-index:-3280" coordorigin="1673,5932" coordsize="8912,2085">
            <v:shape type="#_x0000_t75" style="position:absolute;left:4510;top:5968;width:3223;height:1460">
              <v:imagedata o:title="" r:id="rId56"/>
            </v:shape>
            <v:shape style="position:absolute;left:1679;top:5942;width:8886;height:0" coordorigin="1679,5942" coordsize="8886,0" path="m1679,5942l10565,5942e" filled="f" stroked="t" strokeweight="0.58pt" strokecolor="#000000">
              <v:path arrowok="t"/>
            </v:shape>
            <v:shape style="position:absolute;left:10555;top:5942;width:10;height:0" coordorigin="10555,5942" coordsize="10,0" path="m10555,5942l10565,5942e" filled="f" stroked="t" strokeweight="0.58pt" strokecolor="#000000">
              <v:path arrowok="t"/>
            </v:shape>
            <v:shape style="position:absolute;left:10565;top:5947;width:0;height:1704" coordorigin="10565,5947" coordsize="0,1704" path="m10565,5947l10565,7651e" filled="f" stroked="t" strokeweight="1.06pt" strokecolor="#000000">
              <v:path arrowok="t"/>
            </v:shape>
            <v:shape style="position:absolute;left:1688;top:7992;width:8867;height:0" coordorigin="1688,7992" coordsize="8867,0" path="m1688,7992l10555,7992e" filled="f" stroked="t" strokeweight="1.06pt" strokecolor="#000000">
              <v:path arrowok="t"/>
            </v:shape>
            <v:shape style="position:absolute;left:10565;top:7992;width:10;height:0" coordorigin="10565,7992" coordsize="10,0" path="m10565,7992l10574,7992e" filled="f" stroked="t" strokeweight="1.06pt" strokecolor="#000000">
              <v:path arrowok="t"/>
            </v:shape>
            <v:shape style="position:absolute;left:10555;top:7987;width:10;height:0" coordorigin="10555,7987" coordsize="10,0" path="m10555,7987l10565,7987e" filled="f" stroked="t" strokeweight="0.58pt" strokecolor="#000000">
              <v:path arrowok="t"/>
            </v:shape>
            <v:shape style="position:absolute;left:10555;top:7987;width:10;height:0" coordorigin="10555,7987" coordsize="10,0" path="m10555,7987l10565,7987e" filled="f" stroked="t" strokeweight="0.58pt" strokecolor="#000000">
              <v:path arrowok="t"/>
            </v:shape>
            <v:shape style="position:absolute;left:1684;top:5938;width:0;height:2054" coordorigin="1684,5938" coordsize="0,2054" path="m1684,5938l1684,7992e" filled="f" stroked="t" strokeweight="0.58pt" strokecolor="#000000">
              <v:path arrowok="t"/>
            </v:shape>
            <v:shape style="position:absolute;left:10565;top:7651;width:0;height:355" coordorigin="10565,7651" coordsize="0,355" path="m10565,7651l10565,800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18.69pt;width:445.6pt;height:146.26pt;mso-position-horizontal-relative:page;mso-position-vertical-relative:page;z-index:-3281" coordorigin="1673,2374" coordsize="8912,2925">
            <v:shape type="#_x0000_t75" style="position:absolute;left:3952;top:2410;width:4340;height:2300">
              <v:imagedata o:title="" r:id="rId57"/>
            </v:shape>
            <v:shape style="position:absolute;left:1679;top:2384;width:8886;height:0" coordorigin="1679,2384" coordsize="8886,0" path="m1679,2384l10565,2384e" filled="f" stroked="t" strokeweight="0.58pt" strokecolor="#000000">
              <v:path arrowok="t"/>
            </v:shape>
            <v:shape style="position:absolute;left:10555;top:2384;width:10;height:0" coordorigin="10555,2384" coordsize="10,0" path="m10555,2384l10565,2384e" filled="f" stroked="t" strokeweight="0.58pt" strokecolor="#000000">
              <v:path arrowok="t"/>
            </v:shape>
            <v:shape style="position:absolute;left:10565;top:2389;width:0;height:2544" coordorigin="10565,2389" coordsize="0,2544" path="m10565,2389l10565,4933e" filled="f" stroked="t" strokeweight="1.06pt" strokecolor="#000000">
              <v:path arrowok="t"/>
            </v:shape>
            <v:shape style="position:absolute;left:1688;top:5274;width:8867;height:0" coordorigin="1688,5274" coordsize="8867,0" path="m1688,5274l10555,5274e" filled="f" stroked="t" strokeweight="1.06pt" strokecolor="#000000">
              <v:path arrowok="t"/>
            </v:shape>
            <v:shape style="position:absolute;left:10565;top:5274;width:10;height:0" coordorigin="10565,5274" coordsize="10,0" path="m10565,5274l10574,5274e" filled="f" stroked="t" strokeweight="1.06pt" strokecolor="#000000">
              <v:path arrowok="t"/>
            </v:shape>
            <v:shape style="position:absolute;left:10555;top:5269;width:10;height:0" coordorigin="10555,5269" coordsize="10,0" path="m10555,5269l10565,5269e" filled="f" stroked="t" strokeweight="0.58pt" strokecolor="#000000">
              <v:path arrowok="t"/>
            </v:shape>
            <v:shape style="position:absolute;left:10555;top:5269;width:10;height:0" coordorigin="10555,5269" coordsize="10,0" path="m10555,5269l10565,5269e" filled="f" stroked="t" strokeweight="0.58pt" strokecolor="#000000">
              <v:path arrowok="t"/>
            </v:shape>
            <v:shape style="position:absolute;left:1684;top:2380;width:0;height:2894" coordorigin="1684,2380" coordsize="0,2894" path="m1684,2380l1684,5274e" filled="f" stroked="t" strokeweight="0.58pt" strokecolor="#000000">
              <v:path arrowok="t"/>
            </v:shape>
            <v:shape style="position:absolute;left:10565;top:4933;width:0;height:355" coordorigin="10565,4933" coordsize="0,355" path="m10565,4933l10565,5288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Edi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Paste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potong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kedu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diduplikas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mpila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beriku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4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7.45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Dupli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potongan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edua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8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8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7.46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Pemilihan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berada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tengah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9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Option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Fram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Hold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2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kotak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Fram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Hol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Options.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90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7.47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Frame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Hold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Options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ifka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Hol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rollou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sebelahny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(un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uk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spacing w:lineRule="auto" w:line="360"/>
        <w:ind w:left="835" w:right="75" w:firstLine="2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diberhentika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menghentika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Point)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Aktifka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jug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Deinterlac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ketik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diberhentika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tid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akan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menghasilka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flicke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(gamba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berkedip)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jalanka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movie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Play.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266.41pt;width:445.6pt;height:147.22pt;mso-position-horizontal-relative:page;mso-position-vertical-relative:page;z-index:-3278" coordorigin="1673,5328" coordsize="8912,2944">
            <v:shape type="#_x0000_t75" style="position:absolute;left:4822;top:5364;width:2599;height:2320">
              <v:imagedata o:title="" r:id="rId58"/>
            </v:shape>
            <v:shape style="position:absolute;left:1679;top:5339;width:8886;height:0" coordorigin="1679,5339" coordsize="8886,0" path="m1679,5339l10565,5339e" filled="f" stroked="t" strokeweight="0.58pt" strokecolor="#000000">
              <v:path arrowok="t"/>
            </v:shape>
            <v:shape style="position:absolute;left:10555;top:5339;width:10;height:0" coordorigin="10555,5339" coordsize="10,0" path="m10555,5339l10565,5339e" filled="f" stroked="t" strokeweight="0.58pt" strokecolor="#000000">
              <v:path arrowok="t"/>
            </v:shape>
            <v:shape style="position:absolute;left:10565;top:5344;width:0;height:2563" coordorigin="10565,5344" coordsize="0,2563" path="m10565,5344l10565,7907e" filled="f" stroked="t" strokeweight="1.06pt" strokecolor="#000000">
              <v:path arrowok="t"/>
            </v:shape>
            <v:shape style="position:absolute;left:1688;top:8248;width:8867;height:0" coordorigin="1688,8248" coordsize="8867,0" path="m1688,8248l10555,8248e" filled="f" stroked="t" strokeweight="1.06pt" strokecolor="#000000">
              <v:path arrowok="t"/>
            </v:shape>
            <v:shape style="position:absolute;left:10565;top:8248;width:10;height:0" coordorigin="10565,8248" coordsize="10,0" path="m10565,8248l10574,8248e" filled="f" stroked="t" strokeweight="1.06pt" strokecolor="#000000">
              <v:path arrowok="t"/>
            </v:shape>
            <v:shape style="position:absolute;left:10555;top:8243;width:10;height:0" coordorigin="10555,8243" coordsize="10,0" path="m10555,8243l10565,8243e" filled="f" stroked="t" strokeweight="0.58pt" strokecolor="#000000">
              <v:path arrowok="t"/>
            </v:shape>
            <v:shape style="position:absolute;left:10555;top:8243;width:10;height:0" coordorigin="10555,8243" coordsize="10,0" path="m10555,8243l10565,8243e" filled="f" stroked="t" strokeweight="0.58pt" strokecolor="#000000">
              <v:path arrowok="t"/>
            </v:shape>
            <v:shape style="position:absolute;left:1684;top:5334;width:0;height:2914" coordorigin="1684,5334" coordsize="0,2914" path="m1684,5334l1684,8248e" filled="f" stroked="t" strokeweight="0.58pt" strokecolor="#000000">
              <v:path arrowok="t"/>
            </v:shape>
            <v:shape style="position:absolute;left:10565;top:7907;width:0;height:355" coordorigin="10565,7907" coordsize="0,355" path="m10565,7907l10565,8262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spacing w:before="14"/>
        <w:ind w:left="118" w:right="6710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Reverse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Motion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Manipulasi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reverse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prinsipnya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kecepatan/speed,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reverse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(adegan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dipercepat)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reverse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(adegan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diperla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bat).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tersebu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tersebu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menu.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Speed/Duration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Speed/Duration.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91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7.48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Speed/Duration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ifka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Revers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Spee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membu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revers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motion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membu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spacing w:before="21" w:lineRule="exact" w:line="400"/>
        <w:ind w:left="836" w:right="67" w:firstLine="1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revers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motio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Spee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lebi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bes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100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sedangka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membu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revers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motio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Spee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kuran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100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Maint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Audi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Pitch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berfungs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mens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bilka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pitc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audi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ketik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perub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nila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Spee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Duration.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Jalanka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movi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perub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terj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ind w:left="118" w:right="4532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Menggunakan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Rate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Stretch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Tool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cara-cara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anipulasi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Rate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Stretch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rdapat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percepat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perla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langsung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478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Ra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Stretc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erdapa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408.67pt;width:445.6pt;height:307.9pt;mso-position-horizontal-relative:page;mso-position-vertical-relative:page;z-index:-3275" coordorigin="1673,8173" coordsize="8912,6158">
            <v:shape type="#_x0000_t75" style="position:absolute;left:4681;top:8209;width:2880;height:2641">
              <v:imagedata o:title="" r:id="rId59"/>
            </v:shape>
            <v:shape style="position:absolute;left:1679;top:8184;width:8886;height:0" coordorigin="1679,8184" coordsize="8886,0" path="m1679,8184l10565,8184e" filled="f" stroked="t" strokeweight="0.58pt" strokecolor="#000000">
              <v:path arrowok="t"/>
            </v:shape>
            <v:shape style="position:absolute;left:10555;top:8184;width:10;height:0" coordorigin="10555,8184" coordsize="10,0" path="m10555,8184l10565,8184e" filled="f" stroked="t" strokeweight="0.58pt" strokecolor="#000000">
              <v:path arrowok="t"/>
            </v:shape>
            <v:shape style="position:absolute;left:10565;top:8189;width:0;height:2886" coordorigin="10565,8189" coordsize="0,2886" path="m10565,8189l10565,11075e" filled="f" stroked="t" strokeweight="1.06pt" strokecolor="#000000">
              <v:path arrowok="t"/>
            </v:shape>
            <v:shape style="position:absolute;left:10565;top:11075;width:0;height:430" coordorigin="10565,11075" coordsize="0,430" path="m10565,11075l10565,11504e" filled="f" stroked="t" strokeweight="1.06pt" strokecolor="#000000">
              <v:path arrowok="t"/>
            </v:shape>
            <v:shape style="position:absolute;left:10565;top:11504;width:0;height:2462" coordorigin="10565,11504" coordsize="0,2462" path="m10565,11504l10565,13967e" filled="f" stroked="t" strokeweight="1.06pt" strokecolor="#000000">
              <v:path arrowok="t"/>
            </v:shape>
            <v:shape style="position:absolute;left:1688;top:14306;width:8867;height:0" coordorigin="1688,14306" coordsize="8867,0" path="m1688,14306l10555,14306e" filled="f" stroked="t" strokeweight="1.06pt" strokecolor="#000000">
              <v:path arrowok="t"/>
            </v:shape>
            <v:shape style="position:absolute;left:10565;top:14306;width:10;height:0" coordorigin="10565,14306" coordsize="10,0" path="m10565,14306l10574,14306e" filled="f" stroked="t" strokeweight="1.06pt" strokecolor="#000000">
              <v:path arrowok="t"/>
            </v:shape>
            <v:shape style="position:absolute;left:10555;top:14302;width:10;height:0" coordorigin="10555,14302" coordsize="10,0" path="m10555,14302l10565,14302e" filled="f" stroked="t" strokeweight="0.58pt" strokecolor="#000000">
              <v:path arrowok="t"/>
            </v:shape>
            <v:shape style="position:absolute;left:10555;top:14302;width:10;height:0" coordorigin="10555,14302" coordsize="10,0" path="m10555,14302l10565,14302e" filled="f" stroked="t" strokeweight="0.58pt" strokecolor="#000000">
              <v:path arrowok="t"/>
            </v:shape>
            <v:shape style="position:absolute;left:1684;top:8179;width:0;height:6127" coordorigin="1684,8179" coordsize="0,6127" path="m1684,8179l1684,14306e" filled="f" stroked="t" strokeweight="0.58pt" strokecolor="#000000">
              <v:path arrowok="t"/>
            </v:shape>
            <v:shape style="position:absolute;left:10565;top:13967;width:0;height:354" coordorigin="10565,13967" coordsize="0,354" path="m10565,13967l10565,14321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53.07pt;width:445.6pt;height:163.24pt;mso-position-horizontal-relative:page;mso-position-vertical-relative:page;z-index:-3276" coordorigin="1673,3061" coordsize="8912,3265">
            <v:shape type="#_x0000_t75" style="position:absolute;left:3872;top:3097;width:4498;height:2640">
              <v:imagedata o:title="" r:id="rId60"/>
            </v:shape>
            <v:shape style="position:absolute;left:1679;top:3072;width:8886;height:0" coordorigin="1679,3072" coordsize="8886,0" path="m1679,3072l10565,3072e" filled="f" stroked="t" strokeweight="0.58pt" strokecolor="#000000">
              <v:path arrowok="t"/>
            </v:shape>
            <v:shape style="position:absolute;left:10555;top:3072;width:10;height:0" coordorigin="10555,3072" coordsize="10,0" path="m10555,3072l10565,3072e" filled="f" stroked="t" strokeweight="0.58pt" strokecolor="#000000">
              <v:path arrowok="t"/>
            </v:shape>
            <v:shape style="position:absolute;left:10565;top:3077;width:0;height:2885" coordorigin="10565,3077" coordsize="0,2885" path="m10565,3077l10565,5962e" filled="f" stroked="t" strokeweight="1.06pt" strokecolor="#000000">
              <v:path arrowok="t"/>
            </v:shape>
            <v:shape style="position:absolute;left:1684;top:3067;width:0;height:3234" coordorigin="1684,3067" coordsize="0,3234" path="m1684,3067l1684,6301e" filled="f" stroked="t" strokeweight="0.58pt" strokecolor="#000000">
              <v:path arrowok="t"/>
            </v:shape>
            <v:shape style="position:absolute;left:1688;top:6301;width:8867;height:0" coordorigin="1688,6301" coordsize="8867,0" path="m1688,6301l10555,6301e" filled="f" stroked="t" strokeweight="1.06pt" strokecolor="#000000">
              <v:path arrowok="t"/>
            </v:shape>
            <v:shape style="position:absolute;left:10565;top:6301;width:10;height:0" coordorigin="10565,6301" coordsize="10,0" path="m10565,6301l10574,6301e" filled="f" stroked="t" strokeweight="1.06pt" strokecolor="#000000">
              <v:path arrowok="t"/>
            </v:shape>
            <v:shape style="position:absolute;left:10555;top:6296;width:10;height:0" coordorigin="10555,6296" coordsize="10,0" path="m10555,6296l10565,6296e" filled="f" stroked="t" strokeweight="0.58pt" strokecolor="#000000">
              <v:path arrowok="t"/>
            </v:shape>
            <v:shape style="position:absolute;left:10555;top:6296;width:10;height:0" coordorigin="10555,6296" coordsize="10,0" path="m10555,6296l10565,6296e" filled="f" stroked="t" strokeweight="0.58pt" strokecolor="#000000">
              <v:path arrowok="t"/>
            </v:shape>
            <v:shape style="position:absolute;left:10565;top:5962;width:0;height:354" coordorigin="10565,5962" coordsize="0,354" path="m10565,5962l10565,631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49.24pt;mso-position-horizontal-relative:page;mso-position-vertical-relative:page;z-index:-3277" coordorigin="1673,1444" coordsize="8912,985">
            <v:shape type="#_x0000_t75" style="position:absolute;left:5911;top:1480;width:420;height:360">
              <v:imagedata o:title="" r:id="rId61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604" coordorigin="10565,1459" coordsize="0,604" path="m10565,1459l10565,2063e" filled="f" stroked="t" strokeweight="1.06pt" strokecolor="#000000">
              <v:path arrowok="t"/>
            </v:shape>
            <v:shape style="position:absolute;left:1688;top:2404;width:8867;height:0" coordorigin="1688,2404" coordsize="8867,0" path="m1688,2404l10555,2404e" filled="f" stroked="t" strokeweight="1.06pt" strokecolor="#000000">
              <v:path arrowok="t"/>
            </v:shape>
            <v:shape style="position:absolute;left:10565;top:2404;width:10;height:0" coordorigin="10565,2404" coordsize="10,0" path="m10565,2404l10574,2404e" filled="f" stroked="t" strokeweight="1.06pt" strokecolor="#000000">
              <v:path arrowok="t"/>
            </v:shape>
            <v:shape style="position:absolute;left:10555;top:2399;width:10;height:0" coordorigin="10555,2399" coordsize="10,0" path="m10555,2399l10565,2399e" filled="f" stroked="t" strokeweight="0.58pt" strokecolor="#000000">
              <v:path arrowok="t"/>
            </v:shape>
            <v:shape style="position:absolute;left:10555;top:2399;width:10;height:0" coordorigin="10555,2399" coordsize="10,0" path="m10555,2399l10565,2399e" filled="f" stroked="t" strokeweight="0.58pt" strokecolor="#000000">
              <v:path arrowok="t"/>
            </v:shape>
            <v:shape style="position:absolute;left:1684;top:1450;width:0;height:954" coordorigin="1684,1450" coordsize="0,954" path="m1684,1450l1684,2404e" filled="f" stroked="t" strokeweight="0.58pt" strokecolor="#000000">
              <v:path arrowok="t"/>
            </v:shape>
            <v:shape style="position:absolute;left:10565;top:2063;width:0;height:355" coordorigin="10565,2063" coordsize="0,355" path="m10565,2063l10565,2418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121" w:right="311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7.49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Rate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Stret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Dekatka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kurso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bagia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ujun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clip.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63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7.50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ebelum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diatur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dura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mengguna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Rate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Stret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lakuka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mengur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mb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kecepatan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Jik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kita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spacing w:before="22" w:lineRule="exact" w:line="400"/>
        <w:ind w:left="837" w:right="6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memperpende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pende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dimainka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lebih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cepa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(fas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motion)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il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durasiny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dimainka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lebi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(slo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motion).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2186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7.51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diperpendek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dura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(fa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motion)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50"/>
      </w:pPr>
      <w:r>
        <w:pict>
          <v:shape type="#_x0000_t75" style="width:289.14pt;height:111.9pt">
            <v:imagedata o:title="" r:id="rId6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ind w:left="2137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7.52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diperpanjang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dura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(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low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motion)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673.45pt;width:445.6pt;height:51.22pt;mso-position-horizontal-relative:page;mso-position-vertical-relative:page;z-index:-3272" coordorigin="1673,13469" coordsize="8912,1024">
            <v:shape type="#_x0000_t75" style="position:absolute;left:5892;top:13505;width:460;height:400">
              <v:imagedata o:title="" r:id="rId63"/>
            </v:shape>
            <v:shape style="position:absolute;left:1679;top:13480;width:8886;height:0" coordorigin="1679,13480" coordsize="8886,0" path="m1679,13480l10565,13480e" filled="f" stroked="t" strokeweight="0.58pt" strokecolor="#000000">
              <v:path arrowok="t"/>
            </v:shape>
            <v:shape style="position:absolute;left:10555;top:13480;width:10;height:0" coordorigin="10555,13480" coordsize="10,0" path="m10555,13480l10565,13480e" filled="f" stroked="t" strokeweight="0.58pt" strokecolor="#000000">
              <v:path arrowok="t"/>
            </v:shape>
            <v:shape style="position:absolute;left:10565;top:13484;width:0;height:644" coordorigin="10565,13484" coordsize="0,644" path="m10565,13484l10565,14129e" filled="f" stroked="t" strokeweight="1.06pt" strokecolor="#000000">
              <v:path arrowok="t"/>
            </v:shape>
            <v:shape style="position:absolute;left:1688;top:14468;width:8867;height:0" coordorigin="1688,14468" coordsize="8867,0" path="m1688,14468l10555,14468e" filled="f" stroked="t" strokeweight="1.06pt" strokecolor="#000000">
              <v:path arrowok="t"/>
            </v:shape>
            <v:shape style="position:absolute;left:10565;top:14468;width:10;height:0" coordorigin="10565,14468" coordsize="10,0" path="m10565,14468l10574,14468e" filled="f" stroked="t" strokeweight="1.06pt" strokecolor="#000000">
              <v:path arrowok="t"/>
            </v:shape>
            <v:shape style="position:absolute;left:10555;top:14464;width:10;height:0" coordorigin="10555,14464" coordsize="10,0" path="m10555,14464l10565,14464e" filled="f" stroked="t" strokeweight="0.58pt" strokecolor="#000000">
              <v:path arrowok="t"/>
            </v:shape>
            <v:shape style="position:absolute;left:10555;top:14464;width:10;height:0" coordorigin="10555,14464" coordsize="10,0" path="m10555,14464l10565,14464e" filled="f" stroked="t" strokeweight="0.58pt" strokecolor="#000000">
              <v:path arrowok="t"/>
            </v:shape>
            <v:shape style="position:absolute;left:1684;top:13475;width:0;height:994" coordorigin="1684,13475" coordsize="0,994" path="m1684,13475l1684,14468e" filled="f" stroked="t" strokeweight="0.58pt" strokecolor="#000000">
              <v:path arrowok="t"/>
            </v:shape>
            <v:shape style="position:absolute;left:10565;top:14129;width:0;height:354" coordorigin="10565,14129" coordsize="0,354" path="m10565,14129l10565,1448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526.45pt;width:445.6pt;height:115.3pt;mso-position-horizontal-relative:page;mso-position-vertical-relative:page;z-index:-3273" coordorigin="1673,10529" coordsize="8912,2306">
            <v:shape type="#_x0000_t75" style="position:absolute;left:4232;top:10565;width:3778;height:1681">
              <v:imagedata o:title="" r:id="rId64"/>
            </v:shape>
            <v:shape style="position:absolute;left:1679;top:10540;width:8886;height:0" coordorigin="1679,10540" coordsize="8886,0" path="m1679,10540l10565,10540e" filled="f" stroked="t" strokeweight="0.58pt" strokecolor="#000000">
              <v:path arrowok="t"/>
            </v:shape>
            <v:shape style="position:absolute;left:10555;top:10540;width:10;height:0" coordorigin="10555,10540" coordsize="10,0" path="m10555,10540l10565,10540e" filled="f" stroked="t" strokeweight="0.58pt" strokecolor="#000000">
              <v:path arrowok="t"/>
            </v:shape>
            <v:shape style="position:absolute;left:10565;top:10544;width:0;height:1926" coordorigin="10565,10544" coordsize="0,1926" path="m10565,10544l10565,12470e" filled="f" stroked="t" strokeweight="1.06pt" strokecolor="#000000">
              <v:path arrowok="t"/>
            </v:shape>
            <v:shape style="position:absolute;left:1688;top:12810;width:8867;height:0" coordorigin="1688,12810" coordsize="8867,0" path="m1688,12810l10555,12810e" filled="f" stroked="t" strokeweight="1.06pt" strokecolor="#000000">
              <v:path arrowok="t"/>
            </v:shape>
            <v:shape style="position:absolute;left:10565;top:12810;width:10;height:0" coordorigin="10565,12810" coordsize="10,0" path="m10565,12810l10574,12810e" filled="f" stroked="t" strokeweight="1.06pt" strokecolor="#000000">
              <v:path arrowok="t"/>
            </v:shape>
            <v:shape style="position:absolute;left:10555;top:12805;width:10;height:0" coordorigin="10555,12805" coordsize="10,0" path="m10555,12805l10565,12805e" filled="f" stroked="t" strokeweight="0.58pt" strokecolor="#000000">
              <v:path arrowok="t"/>
            </v:shape>
            <v:shape style="position:absolute;left:10555;top:12805;width:10;height:0" coordorigin="10555,12805" coordsize="10,0" path="m10555,12805l10565,12805e" filled="f" stroked="t" strokeweight="0.58pt" strokecolor="#000000">
              <v:path arrowok="t"/>
            </v:shape>
            <v:shape style="position:absolute;left:1684;top:10535;width:0;height:2275" coordorigin="1684,10535" coordsize="0,2275" path="m1684,10535l1684,12810e" filled="f" stroked="t" strokeweight="0.58pt" strokecolor="#000000">
              <v:path arrowok="t"/>
            </v:shape>
            <v:shape style="position:absolute;left:10565;top:12470;width:0;height:354" coordorigin="10565,12470" coordsize="0,354" path="m10565,12470l10565,1282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31.69pt;width:445.6pt;height:116.2pt;mso-position-horizontal-relative:page;mso-position-vertical-relative:page;z-index:-3274" coordorigin="1673,6634" coordsize="8912,2324">
            <v:shape type="#_x0000_t75" style="position:absolute;left:4193;top:6669;width:3857;height:1699">
              <v:imagedata o:title="" r:id="rId65"/>
            </v:shape>
            <v:shape style="position:absolute;left:1679;top:6644;width:8886;height:0" coordorigin="1679,6644" coordsize="8886,0" path="m1679,6644l10565,6644e" filled="f" stroked="t" strokeweight="0.58pt" strokecolor="#000000">
              <v:path arrowok="t"/>
            </v:shape>
            <v:shape style="position:absolute;left:10555;top:6644;width:10;height:0" coordorigin="10555,6644" coordsize="10,0" path="m10555,6644l10565,6644e" filled="f" stroked="t" strokeweight="0.58pt" strokecolor="#000000">
              <v:path arrowok="t"/>
            </v:shape>
            <v:shape style="position:absolute;left:10565;top:6649;width:0;height:1943" coordorigin="10565,6649" coordsize="0,1943" path="m10565,6649l10565,8592e" filled="f" stroked="t" strokeweight="1.06pt" strokecolor="#000000">
              <v:path arrowok="t"/>
            </v:shape>
            <v:shape style="position:absolute;left:1688;top:8933;width:8867;height:0" coordorigin="1688,8933" coordsize="8867,0" path="m1688,8933l10555,8933e" filled="f" stroked="t" strokeweight="1.06pt" strokecolor="#000000">
              <v:path arrowok="t"/>
            </v:shape>
            <v:shape style="position:absolute;left:10565;top:8933;width:10;height:0" coordorigin="10565,8933" coordsize="10,0" path="m10565,8933l10574,8933e" filled="f" stroked="t" strokeweight="1.06pt" strokecolor="#000000">
              <v:path arrowok="t"/>
            </v:shape>
            <v:shape style="position:absolute;left:10555;top:8928;width:10;height:0" coordorigin="10555,8928" coordsize="10,0" path="m10555,8928l10565,8928e" filled="f" stroked="t" strokeweight="0.58pt" strokecolor="#000000">
              <v:path arrowok="t"/>
            </v:shape>
            <v:shape style="position:absolute;left:10555;top:8928;width:10;height:0" coordorigin="10555,8928" coordsize="10,0" path="m10555,8928l10565,8928e" filled="f" stroked="t" strokeweight="0.58pt" strokecolor="#000000">
              <v:path arrowok="t"/>
            </v:shape>
            <v:shape style="position:absolute;left:1684;top:6640;width:0;height:2293" coordorigin="1684,6640" coordsize="0,2293" path="m1684,6640l1684,8933e" filled="f" stroked="t" strokeweight="0.58pt" strokecolor="#000000">
              <v:path arrowok="t"/>
            </v:shape>
            <v:shape style="position:absolute;left:10565;top:8592;width:0;height:355" coordorigin="10565,8592" coordsize="0,355" path="m10565,8592l10565,8947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Verdana" w:hAnsi="Verdana" w:eastAsia="Verdana" w:ascii="Verdana"/>
          <w:sz w:val="28"/>
          <w:szCs w:val="28"/>
        </w:rPr>
        <w:jc w:val="both"/>
        <w:spacing w:before="9"/>
        <w:ind w:left="118" w:right="3235"/>
      </w:pP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Koreksi</w:t>
      </w:r>
      <w:r>
        <w:rPr>
          <w:rFonts w:cs="Verdana" w:hAnsi="Verdana" w:eastAsia="Verdana" w:ascii="Verdana"/>
          <w:b/>
          <w:spacing w:val="-12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Durasi</w:t>
      </w:r>
      <w:r>
        <w:rPr>
          <w:rFonts w:cs="Verdana" w:hAnsi="Verdana" w:eastAsia="Verdana" w:ascii="Verdana"/>
          <w:b/>
          <w:spacing w:val="-10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Clip</w:t>
      </w:r>
      <w:r>
        <w:rPr>
          <w:rFonts w:cs="Verdana" w:hAnsi="Verdana" w:eastAsia="Verdana" w:ascii="Verdana"/>
          <w:b/>
          <w:spacing w:val="-6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dalam</w:t>
      </w:r>
      <w:r>
        <w:rPr>
          <w:rFonts w:cs="Verdana" w:hAnsi="Verdana" w:eastAsia="Verdana" w:ascii="Verdana"/>
          <w:b/>
          <w:spacing w:val="-10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Timeline</w:t>
      </w:r>
      <w:r>
        <w:rPr>
          <w:rFonts w:cs="Verdana" w:hAnsi="Verdana" w:eastAsia="Verdana" w:ascii="Verdana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Apabila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enyusun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banyak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indow,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engoreksi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isalnya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endekkan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anjangkan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tengah-tengah,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koreksi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tengah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pengaruhi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clip-clip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ingnya.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Adobe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enyediakan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berbagai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Ripple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Rolling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ind w:left="118" w:right="7327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Ripple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Edit</w:t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40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Ripple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disebelah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diedit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tetap/tidak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engala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perubahan,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keseluruhan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berubah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enurut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banyaknya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perubahan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diedit.</w:t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358" w:right="335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7.53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Prin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Ripple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1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langkah-langkah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Ripple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sedemikian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rupa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3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7.54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buah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Rippl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Edi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175" w:right="3172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7.55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Ripple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Tool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564.13pt;width:445.6pt;height:109.24pt;mso-position-horizontal-relative:page;mso-position-vertical-relative:page;z-index:-3269" coordorigin="1673,11283" coordsize="8912,2185">
            <v:shape type="#_x0000_t75" style="position:absolute;left:4332;top:11317;width:3578;height:1560">
              <v:imagedata o:title="" r:id="rId66"/>
            </v:shape>
            <v:shape style="position:absolute;left:1679;top:11293;width:8886;height:0" coordorigin="1679,11293" coordsize="8886,0" path="m1679,11293l10565,11293e" filled="f" stroked="t" strokeweight="0.58pt" strokecolor="#000000">
              <v:path arrowok="t"/>
            </v:shape>
            <v:shape style="position:absolute;left:10555;top:11293;width:10;height:0" coordorigin="10555,11293" coordsize="10,0" path="m10555,11293l10565,11293e" filled="f" stroked="t" strokeweight="0.58pt" strokecolor="#000000">
              <v:path arrowok="t"/>
            </v:shape>
            <v:shape style="position:absolute;left:10565;top:11298;width:0;height:1804" coordorigin="10565,11298" coordsize="0,1804" path="m10565,11298l10565,13102e" filled="f" stroked="t" strokeweight="1.06pt" strokecolor="#000000">
              <v:path arrowok="t"/>
            </v:shape>
            <v:shape style="position:absolute;left:1688;top:13442;width:8867;height:0" coordorigin="1688,13442" coordsize="8867,0" path="m1688,13442l10555,13442e" filled="f" stroked="t" strokeweight="1.06pt" strokecolor="#000000">
              <v:path arrowok="t"/>
            </v:shape>
            <v:shape style="position:absolute;left:10565;top:13442;width:10;height:0" coordorigin="10565,13442" coordsize="10,0" path="m10565,13442l10574,13442e" filled="f" stroked="t" strokeweight="1.06pt" strokecolor="#000000">
              <v:path arrowok="t"/>
            </v:shape>
            <v:shape style="position:absolute;left:10555;top:13438;width:10;height:0" coordorigin="10555,13438" coordsize="10,0" path="m10555,13438l10565,13438e" filled="f" stroked="t" strokeweight="0.58pt" strokecolor="#000000">
              <v:path arrowok="t"/>
            </v:shape>
            <v:shape style="position:absolute;left:10555;top:13438;width:10;height:0" coordorigin="10555,13438" coordsize="10,0" path="m10555,13438l10565,13438e" filled="f" stroked="t" strokeweight="0.58pt" strokecolor="#000000">
              <v:path arrowok="t"/>
            </v:shape>
            <v:shape style="position:absolute;left:1684;top:11288;width:0;height:2154" coordorigin="1684,11288" coordsize="0,2154" path="m1684,11288l1684,13442e" filled="f" stroked="t" strokeweight="0.58pt" strokecolor="#000000">
              <v:path arrowok="t"/>
            </v:shape>
            <v:shape style="position:absolute;left:10565;top:13102;width:0;height:355" coordorigin="10565,13102" coordsize="0,355" path="m10565,13102l10565,13457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13.75pt;width:445.6pt;height:144.16pt;mso-position-horizontal-relative:page;mso-position-vertical-relative:page;z-index:-3270" coordorigin="1673,6275" coordsize="8912,2883">
            <v:shape type="#_x0000_t75" style="position:absolute;left:4632;top:6310;width:2978;height:2260">
              <v:imagedata o:title="" r:id="rId67"/>
            </v:shape>
            <v:shape style="position:absolute;left:1679;top:6286;width:8886;height:0" coordorigin="1679,6286" coordsize="8886,0" path="m1679,6286l10565,6286e" filled="f" stroked="t" strokeweight="0.58pt" strokecolor="#000000">
              <v:path arrowok="t"/>
            </v:shape>
            <v:shape style="position:absolute;left:10555;top:6286;width:10;height:0" coordorigin="10555,6286" coordsize="10,0" path="m10555,6286l10565,6286e" filled="f" stroked="t" strokeweight="0.58pt" strokecolor="#000000">
              <v:path arrowok="t"/>
            </v:shape>
            <v:shape style="position:absolute;left:10565;top:6290;width:0;height:2503" coordorigin="10565,6290" coordsize="0,2503" path="m10565,6290l10565,8794e" filled="f" stroked="t" strokeweight="1.06pt" strokecolor="#000000">
              <v:path arrowok="t"/>
            </v:shape>
            <v:shape style="position:absolute;left:1688;top:9133;width:8867;height:0" coordorigin="1688,9133" coordsize="8867,0" path="m1688,9133l10555,9133e" filled="f" stroked="t" strokeweight="1.06pt" strokecolor="#000000">
              <v:path arrowok="t"/>
            </v:shape>
            <v:shape style="position:absolute;left:10565;top:9133;width:10;height:0" coordorigin="10565,9133" coordsize="10,0" path="m10565,9133l10574,9133e" filled="f" stroked="t" strokeweight="1.06pt" strokecolor="#000000">
              <v:path arrowok="t"/>
            </v:shape>
            <v:shape style="position:absolute;left:10555;top:9128;width:10;height:0" coordorigin="10555,9128" coordsize="10,0" path="m10555,9128l10565,9128e" filled="f" stroked="t" strokeweight="0.58pt" strokecolor="#000000">
              <v:path arrowok="t"/>
            </v:shape>
            <v:shape style="position:absolute;left:10555;top:9128;width:10;height:0" coordorigin="10555,9128" coordsize="10,0" path="m10555,9128l10565,9128e" filled="f" stroked="t" strokeweight="0.58pt" strokecolor="#000000">
              <v:path arrowok="t"/>
            </v:shape>
            <v:shape style="position:absolute;left:1684;top:6281;width:0;height:2852" coordorigin="1684,6281" coordsize="0,2852" path="m1684,6281l1684,9133e" filled="f" stroked="t" strokeweight="0.58pt" strokecolor="#000000">
              <v:path arrowok="t"/>
            </v:shape>
            <v:shape style="position:absolute;left:10565;top:8794;width:0;height:354" coordorigin="10565,8794" coordsize="0,354" path="m10565,8794l10565,914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18.69pt;width:445.6pt;height:143.14pt;mso-position-horizontal-relative:page;mso-position-vertical-relative:page;z-index:-3271" coordorigin="1673,2374" coordsize="8912,2863">
            <v:shape type="#_x0000_t75" style="position:absolute;left:3604;top:2410;width:5036;height:2239">
              <v:imagedata o:title="" r:id="rId68"/>
            </v:shape>
            <v:shape style="position:absolute;left:1679;top:2384;width:8886;height:0" coordorigin="1679,2384" coordsize="8886,0" path="m1679,2384l10565,2384e" filled="f" stroked="t" strokeweight="0.58pt" strokecolor="#000000">
              <v:path arrowok="t"/>
            </v:shape>
            <v:shape style="position:absolute;left:10555;top:2384;width:10;height:0" coordorigin="10555,2384" coordsize="10,0" path="m10555,2384l10565,2384e" filled="f" stroked="t" strokeweight="0.58pt" strokecolor="#000000">
              <v:path arrowok="t"/>
            </v:shape>
            <v:shape style="position:absolute;left:10565;top:2389;width:0;height:2483" coordorigin="10565,2389" coordsize="0,2483" path="m10565,2389l10565,4872e" filled="f" stroked="t" strokeweight="1.06pt" strokecolor="#000000">
              <v:path arrowok="t"/>
            </v:shape>
            <v:shape style="position:absolute;left:1688;top:5212;width:8867;height:0" coordorigin="1688,5212" coordsize="8867,0" path="m1688,5212l10555,5212e" filled="f" stroked="t" strokeweight="1.06pt" strokecolor="#000000">
              <v:path arrowok="t"/>
            </v:shape>
            <v:shape style="position:absolute;left:10565;top:5212;width:10;height:0" coordorigin="10565,5212" coordsize="10,0" path="m10565,5212l10574,5212e" filled="f" stroked="t" strokeweight="1.06pt" strokecolor="#000000">
              <v:path arrowok="t"/>
            </v:shape>
            <v:shape style="position:absolute;left:10555;top:5207;width:10;height:0" coordorigin="10555,5207" coordsize="10,0" path="m10555,5207l10565,5207e" filled="f" stroked="t" strokeweight="0.58pt" strokecolor="#000000">
              <v:path arrowok="t"/>
            </v:shape>
            <v:shape style="position:absolute;left:10555;top:5207;width:10;height:0" coordorigin="10555,5207" coordsize="10,0" path="m10555,5207l10565,5207e" filled="f" stroked="t" strokeweight="0.58pt" strokecolor="#000000">
              <v:path arrowok="t"/>
            </v:shape>
            <v:shape style="position:absolute;left:1684;top:2380;width:0;height:2832" coordorigin="1684,2380" coordsize="0,2832" path="m1684,2380l1684,5212e" filled="f" stroked="t" strokeweight="0.58pt" strokecolor="#000000">
              <v:path arrowok="t"/>
            </v:shape>
            <v:shape style="position:absolute;left:10565;top:4872;width:0;height:354" coordorigin="10565,4872" coordsize="0,354" path="m10565,4872l10565,5226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center"/>
        <w:spacing w:lineRule="exact" w:line="260"/>
        <w:ind w:left="443" w:right="80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dekatka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kurso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bagia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ujun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er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ju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center"/>
        <w:spacing w:lineRule="exact" w:line="260"/>
        <w:ind w:left="802" w:right="524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mundu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ngk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memendekk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engah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/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kedua.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035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7.56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Perubahan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dura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edua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mengguna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Ripple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Tool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fram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menunjukka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Point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87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7.57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Ripple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Rolling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Edit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Rolling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keseluruhan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dipertahankan/tetap,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tengah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dipanjangkan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dipendekkan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clip-clip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exact" w:line="260"/>
        <w:ind w:left="11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sebelahnya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engala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penyesuaian.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235" w:right="323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7.58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Prin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Roll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476.53pt;width:445.6pt;height:144.28pt;mso-position-horizontal-relative:page;mso-position-vertical-relative:page;z-index:-3266" coordorigin="1673,9531" coordsize="8912,2886">
            <v:shape type="#_x0000_t75" style="position:absolute;left:4610;top:9566;width:3022;height:2261">
              <v:imagedata o:title="" r:id="rId69"/>
            </v:shape>
            <v:shape style="position:absolute;left:1679;top:9541;width:8886;height:0" coordorigin="1679,9541" coordsize="8886,0" path="m1679,9541l10565,9541e" filled="f" stroked="t" strokeweight="0.58pt" strokecolor="#000000">
              <v:path arrowok="t"/>
            </v:shape>
            <v:shape style="position:absolute;left:10555;top:9541;width:10;height:0" coordorigin="10555,9541" coordsize="10,0" path="m10555,9541l10565,9541e" filled="f" stroked="t" strokeweight="0.58pt" strokecolor="#000000">
              <v:path arrowok="t"/>
            </v:shape>
            <v:shape style="position:absolute;left:10565;top:9546;width:0;height:2504" coordorigin="10565,9546" coordsize="0,2504" path="m10565,9546l10565,12050e" filled="f" stroked="t" strokeweight="1.06pt" strokecolor="#000000">
              <v:path arrowok="t"/>
            </v:shape>
            <v:shape style="position:absolute;left:1688;top:12391;width:8867;height:0" coordorigin="1688,12391" coordsize="8867,0" path="m1688,12391l10555,12391e" filled="f" stroked="t" strokeweight="1.06pt" strokecolor="#000000">
              <v:path arrowok="t"/>
            </v:shape>
            <v:shape style="position:absolute;left:10565;top:12391;width:10;height:0" coordorigin="10565,12391" coordsize="10,0" path="m10565,12391l10574,12391e" filled="f" stroked="t" strokeweight="1.06pt" strokecolor="#000000">
              <v:path arrowok="t"/>
            </v:shape>
            <v:shape style="position:absolute;left:10555;top:12386;width:10;height:0" coordorigin="10555,12386" coordsize="10,0" path="m10555,12386l10565,12386e" filled="f" stroked="t" strokeweight="0.58pt" strokecolor="#000000">
              <v:path arrowok="t"/>
            </v:shape>
            <v:shape style="position:absolute;left:10555;top:12386;width:10;height:0" coordorigin="10555,12386" coordsize="10,0" path="m10555,12386l10565,12386e" filled="f" stroked="t" strokeweight="0.58pt" strokecolor="#000000">
              <v:path arrowok="t"/>
            </v:shape>
            <v:shape style="position:absolute;left:1684;top:9536;width:0;height:2855" coordorigin="1684,9536" coordsize="0,2855" path="m1684,9536l1684,12391e" filled="f" stroked="t" strokeweight="0.58pt" strokecolor="#000000">
              <v:path arrowok="t"/>
            </v:shape>
            <v:shape style="position:absolute;left:10565;top:12050;width:0;height:355" coordorigin="10565,12050" coordsize="0,355" path="m10565,12050l10565,1240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87.47pt;width:445.6pt;height:137.2pt;mso-position-horizontal-relative:page;mso-position-vertical-relative:page;z-index:-3267" coordorigin="1673,5749" coordsize="8912,2744">
            <v:shape type="#_x0000_t75" style="position:absolute;left:3784;top:5785;width:4676;height:2118">
              <v:imagedata o:title="" r:id="rId70"/>
            </v:shape>
            <v:shape style="position:absolute;left:1679;top:5760;width:8886;height:0" coordorigin="1679,5760" coordsize="8886,0" path="m1679,5760l10565,5760e" filled="f" stroked="t" strokeweight="0.58pt" strokecolor="#000000">
              <v:path arrowok="t"/>
            </v:shape>
            <v:shape style="position:absolute;left:10555;top:5760;width:10;height:0" coordorigin="10555,5760" coordsize="10,0" path="m10555,5760l10565,5760e" filled="f" stroked="t" strokeweight="0.58pt" strokecolor="#000000">
              <v:path arrowok="t"/>
            </v:shape>
            <v:shape style="position:absolute;left:10565;top:5765;width:0;height:2363" coordorigin="10565,5765" coordsize="0,2363" path="m10565,5765l10565,8128e" filled="f" stroked="t" strokeweight="1.06pt" strokecolor="#000000">
              <v:path arrowok="t"/>
            </v:shape>
            <v:shape style="position:absolute;left:1688;top:8468;width:8867;height:0" coordorigin="1688,8468" coordsize="8867,0" path="m1688,8468l10555,8468e" filled="f" stroked="t" strokeweight="1.06pt" strokecolor="#000000">
              <v:path arrowok="t"/>
            </v:shape>
            <v:shape style="position:absolute;left:10565;top:8468;width:10;height:0" coordorigin="10565,8468" coordsize="10,0" path="m10565,8468l10574,8468e" filled="f" stroked="t" strokeweight="1.06pt" strokecolor="#000000">
              <v:path arrowok="t"/>
            </v:shape>
            <v:shape style="position:absolute;left:10555;top:8464;width:10;height:0" coordorigin="10555,8464" coordsize="10,0" path="m10555,8464l10565,8464e" filled="f" stroked="t" strokeweight="0.58pt" strokecolor="#000000">
              <v:path arrowok="t"/>
            </v:shape>
            <v:shape style="position:absolute;left:10555;top:8464;width:10;height:0" coordorigin="10555,8464" coordsize="10,0" path="m10555,8464l10565,8464e" filled="f" stroked="t" strokeweight="0.58pt" strokecolor="#000000">
              <v:path arrowok="t"/>
            </v:shape>
            <v:shape style="position:absolute;left:1684;top:5755;width:0;height:2713" coordorigin="1684,5755" coordsize="0,2713" path="m1684,5755l1684,8468e" filled="f" stroked="t" strokeweight="0.58pt" strokecolor="#000000">
              <v:path arrowok="t"/>
            </v:shape>
            <v:shape style="position:absolute;left:10565;top:8128;width:0;height:355" coordorigin="10565,8128" coordsize="0,355" path="m10565,8128l10565,848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44.91pt;width:445.6pt;height:50.2pt;mso-position-horizontal-relative:page;mso-position-vertical-relative:page;z-index:-3268" coordorigin="1673,2898" coordsize="8912,1004">
            <v:shape type="#_x0000_t75" style="position:absolute;left:5892;top:2933;width:460;height:380">
              <v:imagedata o:title="" r:id="rId71"/>
            </v:shape>
            <v:shape style="position:absolute;left:1679;top:2909;width:8886;height:0" coordorigin="1679,2909" coordsize="8886,0" path="m1679,2909l10565,2909e" filled="f" stroked="t" strokeweight="0.58pt" strokecolor="#000000">
              <v:path arrowok="t"/>
            </v:shape>
            <v:shape style="position:absolute;left:10555;top:2909;width:10;height:0" coordorigin="10555,2909" coordsize="10,0" path="m10555,2909l10565,2909e" filled="f" stroked="t" strokeweight="0.58pt" strokecolor="#000000">
              <v:path arrowok="t"/>
            </v:shape>
            <v:shape style="position:absolute;left:10565;top:2914;width:0;height:624" coordorigin="10565,2914" coordsize="0,624" path="m10565,2914l10565,3538e" filled="f" stroked="t" strokeweight="1.06pt" strokecolor="#000000">
              <v:path arrowok="t"/>
            </v:shape>
            <v:shape style="position:absolute;left:1688;top:3877;width:8867;height:0" coordorigin="1688,3877" coordsize="8867,0" path="m1688,3877l10555,3877e" filled="f" stroked="t" strokeweight="1.06pt" strokecolor="#000000">
              <v:path arrowok="t"/>
            </v:shape>
            <v:shape style="position:absolute;left:10565;top:3877;width:10;height:0" coordorigin="10565,3877" coordsize="10,0" path="m10565,3877l10574,3877e" filled="f" stroked="t" strokeweight="1.06pt" strokecolor="#000000">
              <v:path arrowok="t"/>
            </v:shape>
            <v:shape style="position:absolute;left:10555;top:3872;width:10;height:0" coordorigin="10555,3872" coordsize="10,0" path="m10555,3872l10565,3872e" filled="f" stroked="t" strokeweight="0.58pt" strokecolor="#000000">
              <v:path arrowok="t"/>
            </v:shape>
            <v:shape style="position:absolute;left:10555;top:3872;width:10;height:0" coordorigin="10555,3872" coordsize="10,0" path="m10555,3872l10565,3872e" filled="f" stroked="t" strokeweight="0.58pt" strokecolor="#000000">
              <v:path arrowok="t"/>
            </v:shape>
            <v:shape style="position:absolute;left:1684;top:2904;width:0;height:973" coordorigin="1684,2904" coordsize="0,973" path="m1684,2904l1684,3877e" filled="f" stroked="t" strokeweight="0.58pt" strokecolor="#000000">
              <v:path arrowok="t"/>
            </v:shape>
            <v:shape style="position:absolute;left:10565;top:3538;width:0;height:354" coordorigin="10565,3538" coordsize="0,354" path="m10565,3538l10565,3892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sedemikian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rupa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Rippl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Edi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Tool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322" w:right="331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7.59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Rolling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dekatka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kurso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bagia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ujun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er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dra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ju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both"/>
        <w:spacing w:before="22" w:lineRule="exact" w:line="400"/>
        <w:ind w:left="837" w:right="74" w:firstLine="1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mundu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ngk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memendekk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engah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/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kedua.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Perubaha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kedu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tid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merub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keseluruha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perta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dan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ketig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durasiny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menyesu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ika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9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7.59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Rolling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fram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menunjukka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Point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17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7.60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Rolling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Slip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Edit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1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erubah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tengah,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ketiga)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tetap,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keseluruhan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berubah/tetap.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pict>
          <v:group style="position:absolute;margin-left:83.65pt;margin-top:362.95pt;width:445.6pt;height:148.3pt;mso-position-horizontal-relative:page;mso-position-vertical-relative:page;z-index:-3263" coordorigin="1673,7259" coordsize="8912,2966">
            <v:shape type="#_x0000_t75" style="position:absolute;left:3692;top:7295;width:4858;height:2341">
              <v:imagedata o:title="" r:id="rId72"/>
            </v:shape>
            <v:shape style="position:absolute;left:1679;top:7270;width:8886;height:0" coordorigin="1679,7270" coordsize="8886,0" path="m1679,7270l10565,7270e" filled="f" stroked="t" strokeweight="0.58pt" strokecolor="#000000">
              <v:path arrowok="t"/>
            </v:shape>
            <v:shape style="position:absolute;left:10555;top:7270;width:10;height:0" coordorigin="10555,7270" coordsize="10,0" path="m10555,7270l10565,7270e" filled="f" stroked="t" strokeweight="0.58pt" strokecolor="#000000">
              <v:path arrowok="t"/>
            </v:shape>
            <v:shape style="position:absolute;left:10565;top:7274;width:0;height:2586" coordorigin="10565,7274" coordsize="0,2586" path="m10565,7274l10565,9860e" filled="f" stroked="t" strokeweight="1.06pt" strokecolor="#000000">
              <v:path arrowok="t"/>
            </v:shape>
            <v:shape style="position:absolute;left:1688;top:10200;width:8867;height:0" coordorigin="1688,10200" coordsize="8867,0" path="m1688,10200l10555,10200e" filled="f" stroked="t" strokeweight="1.06pt" strokecolor="#000000">
              <v:path arrowok="t"/>
            </v:shape>
            <v:shape style="position:absolute;left:10565;top:10200;width:10;height:0" coordorigin="10565,10200" coordsize="10,0" path="m10565,10200l10574,10200e" filled="f" stroked="t" strokeweight="1.06pt" strokecolor="#000000">
              <v:path arrowok="t"/>
            </v:shape>
            <v:shape style="position:absolute;left:10555;top:10195;width:10;height:0" coordorigin="10555,10195" coordsize="10,0" path="m10555,10195l10565,10195e" filled="f" stroked="t" strokeweight="0.58pt" strokecolor="#000000">
              <v:path arrowok="t"/>
            </v:shape>
            <v:shape style="position:absolute;left:10555;top:10195;width:10;height:0" coordorigin="10555,10195" coordsize="10,0" path="m10555,10195l10565,10195e" filled="f" stroked="t" strokeweight="0.58pt" strokecolor="#000000">
              <v:path arrowok="t"/>
            </v:shape>
            <v:shape style="position:absolute;left:1684;top:7265;width:0;height:2935" coordorigin="1684,7265" coordsize="0,2935" path="m1684,7265l1684,10200e" filled="f" stroked="t" strokeweight="0.58pt" strokecolor="#000000">
              <v:path arrowok="t"/>
            </v:shape>
            <v:shape style="position:absolute;left:10565;top:9860;width:0;height:354" coordorigin="10565,9860" coordsize="0,354" path="m10565,9860l10565,1021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38.21pt;width:445.6pt;height:51.22pt;mso-position-horizontal-relative:page;mso-position-vertical-relative:page;z-index:-3264" coordorigin="1673,4764" coordsize="8912,1024">
            <v:shape type="#_x0000_t75" style="position:absolute;left:5892;top:4800;width:460;height:400">
              <v:imagedata o:title="" r:id="rId73"/>
            </v:shape>
            <v:shape style="position:absolute;left:1679;top:4775;width:8886;height:0" coordorigin="1679,4775" coordsize="8886,0" path="m1679,4775l10565,4775e" filled="f" stroked="t" strokeweight="0.58pt" strokecolor="#000000">
              <v:path arrowok="t"/>
            </v:shape>
            <v:shape style="position:absolute;left:10555;top:4775;width:10;height:0" coordorigin="10555,4775" coordsize="10,0" path="m10555,4775l10565,4775e" filled="f" stroked="t" strokeweight="0.58pt" strokecolor="#000000">
              <v:path arrowok="t"/>
            </v:shape>
            <v:shape style="position:absolute;left:10565;top:4780;width:0;height:644" coordorigin="10565,4780" coordsize="0,644" path="m10565,4780l10565,5424e" filled="f" stroked="t" strokeweight="1.06pt" strokecolor="#000000">
              <v:path arrowok="t"/>
            </v:shape>
            <v:shape style="position:absolute;left:1684;top:4770;width:0;height:994" coordorigin="1684,4770" coordsize="0,994" path="m1684,4770l1684,5764e" filled="f" stroked="t" strokeweight="0.58pt" strokecolor="#000000">
              <v:path arrowok="t"/>
            </v:shape>
            <v:shape style="position:absolute;left:1688;top:5764;width:8867;height:0" coordorigin="1688,5764" coordsize="8867,0" path="m1688,5764l10555,5764e" filled="f" stroked="t" strokeweight="1.06pt" strokecolor="#000000">
              <v:path arrowok="t"/>
            </v:shape>
            <v:shape style="position:absolute;left:10565;top:5764;width:10;height:0" coordorigin="10565,5764" coordsize="10,0" path="m10565,5764l10574,5764e" filled="f" stroked="t" strokeweight="1.06pt" strokecolor="#000000">
              <v:path arrowok="t"/>
            </v:shape>
            <v:shape style="position:absolute;left:10555;top:5759;width:10;height:0" coordorigin="10555,5759" coordsize="10,0" path="m10555,5759l10565,5759e" filled="f" stroked="t" strokeweight="0.58pt" strokecolor="#000000">
              <v:path arrowok="t"/>
            </v:shape>
            <v:shape style="position:absolute;left:10555;top:5759;width:10;height:0" coordorigin="10555,5759" coordsize="10,0" path="m10555,5759l10565,5759e" filled="f" stroked="t" strokeweight="0.58pt" strokecolor="#000000">
              <v:path arrowok="t"/>
            </v:shape>
            <v:shape style="position:absolute;left:10565;top:5424;width:0;height:354" coordorigin="10565,5424" coordsize="0,354" path="m10565,5424l10565,577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13.2pt;mso-position-horizontal-relative:page;mso-position-vertical-relative:page;z-index:-3265" coordorigin="1673,1444" coordsize="8912,2264">
            <v:shape type="#_x0000_t75" style="position:absolute;left:4241;top:1479;width:3761;height:1639">
              <v:imagedata o:title="" r:id="rId74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1884" coordorigin="10565,1459" coordsize="0,1884" path="m10565,1459l10565,3343e" filled="f" stroked="t" strokeweight="1.06pt" strokecolor="#000000">
              <v:path arrowok="t"/>
            </v:shape>
            <v:shape style="position:absolute;left:1688;top:3683;width:8867;height:0" coordorigin="1688,3683" coordsize="8867,0" path="m1688,3683l10555,3683e" filled="f" stroked="t" strokeweight="1.06pt" strokecolor="#000000">
              <v:path arrowok="t"/>
            </v:shape>
            <v:shape style="position:absolute;left:10565;top:3683;width:10;height:0" coordorigin="10565,3683" coordsize="10,0" path="m10565,3683l10574,3683e" filled="f" stroked="t" strokeweight="1.06pt" strokecolor="#000000">
              <v:path arrowok="t"/>
            </v:shape>
            <v:shape style="position:absolute;left:10555;top:3678;width:10;height:0" coordorigin="10555,3678" coordsize="10,0" path="m10555,3678l10565,3678e" filled="f" stroked="t" strokeweight="0.58pt" strokecolor="#000000">
              <v:path arrowok="t"/>
            </v:shape>
            <v:shape style="position:absolute;left:10555;top:3678;width:10;height:0" coordorigin="10555,3678" coordsize="10,0" path="m10555,3678l10565,3678e" filled="f" stroked="t" strokeweight="0.58pt" strokecolor="#000000">
              <v:path arrowok="t"/>
            </v:shape>
            <v:shape style="position:absolute;left:1684;top:1450;width:0;height:2233" coordorigin="1684,1450" coordsize="0,2233" path="m1684,1450l1684,3683e" filled="f" stroked="t" strokeweight="0.58pt" strokecolor="#000000">
              <v:path arrowok="t"/>
            </v:shape>
            <v:shape style="position:absolute;left:10565;top:3343;width:0;height:354" coordorigin="10565,3343" coordsize="0,354" path="m10565,3343l10565,3697e" filled="f" stroked="t" strokeweight="1.06pt" strokecolor="#000000">
              <v:path arrowok="t"/>
            </v:shape>
            <w10:wrap type="none"/>
          </v:group>
        </w:pict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239" w:right="323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7.61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Prin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Slip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Slip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berada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1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Tools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ndow.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424" w:right="342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7.62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tengah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kedua)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erubah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perubahan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ketiga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exact" w:line="260"/>
        <w:ind w:left="11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tetap,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keseluruhan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tetap.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67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7.63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69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Sequence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besar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bawah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kecil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(sudut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kanan).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besar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bawah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enerangkan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erupakan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kedua.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berada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atas,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sebelah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kiri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erupakan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ketiga.</w:t>
      </w:r>
    </w:p>
    <w:p>
      <w:pPr>
        <w:rPr>
          <w:sz w:val="18"/>
          <w:szCs w:val="18"/>
        </w:rPr>
        <w:jc w:val="left"/>
        <w:spacing w:before="8" w:lineRule="exact" w:line="180"/>
      </w:pPr>
      <w:r>
        <w:pict>
          <v:group style="position:absolute;margin-left:83.65pt;margin-top:489.67pt;width:445.6pt;height:50.2pt;mso-position-horizontal-relative:page;mso-position-vertical-relative:page;z-index:-3260" coordorigin="1673,9793" coordsize="8912,1004">
            <v:shape type="#_x0000_t75" style="position:absolute;left:5892;top:9828;width:460;height:380">
              <v:imagedata o:title="" r:id="rId75"/>
            </v:shape>
            <v:shape style="position:absolute;left:1679;top:9804;width:8886;height:0" coordorigin="1679,9804" coordsize="8886,0" path="m1679,9804l10565,9804e" filled="f" stroked="t" strokeweight="0.58pt" strokecolor="#000000">
              <v:path arrowok="t"/>
            </v:shape>
            <v:shape style="position:absolute;left:10555;top:9804;width:10;height:0" coordorigin="10555,9804" coordsize="10,0" path="m10555,9804l10565,9804e" filled="f" stroked="t" strokeweight="0.58pt" strokecolor="#000000">
              <v:path arrowok="t"/>
            </v:shape>
            <v:shape style="position:absolute;left:10565;top:9809;width:0;height:623" coordorigin="10565,9809" coordsize="0,623" path="m10565,9809l10565,10432e" filled="f" stroked="t" strokeweight="1.06pt" strokecolor="#000000">
              <v:path arrowok="t"/>
            </v:shape>
            <v:shape style="position:absolute;left:1688;top:10772;width:8867;height:0" coordorigin="1688,10772" coordsize="8867,0" path="m1688,10772l10555,10772e" filled="f" stroked="t" strokeweight="1.06pt" strokecolor="#000000">
              <v:path arrowok="t"/>
            </v:shape>
            <v:shape style="position:absolute;left:10565;top:10772;width:10;height:0" coordorigin="10565,10772" coordsize="10,0" path="m10565,10772l10574,10772e" filled="f" stroked="t" strokeweight="1.06pt" strokecolor="#000000">
              <v:path arrowok="t"/>
            </v:shape>
            <v:shape style="position:absolute;left:10555;top:10768;width:10;height:0" coordorigin="10555,10768" coordsize="10,0" path="m10555,10768l10565,10768e" filled="f" stroked="t" strokeweight="0.58pt" strokecolor="#000000">
              <v:path arrowok="t"/>
            </v:shape>
            <v:shape style="position:absolute;left:10555;top:10768;width:10;height:0" coordorigin="10555,10768" coordsize="10,0" path="m10555,10768l10565,10768e" filled="f" stroked="t" strokeweight="0.58pt" strokecolor="#000000">
              <v:path arrowok="t"/>
            </v:shape>
            <v:shape style="position:absolute;left:1684;top:9799;width:0;height:973" coordorigin="1684,9799" coordsize="0,973" path="m1684,9799l1684,10772e" filled="f" stroked="t" strokeweight="0.58pt" strokecolor="#000000">
              <v:path arrowok="t"/>
            </v:shape>
            <v:shape style="position:absolute;left:10565;top:10432;width:0;height:355" coordorigin="10565,10432" coordsize="0,355" path="m10565,10432l10565,10787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22.57pt;width:445.6pt;height:114.28pt;mso-position-horizontal-relative:page;mso-position-vertical-relative:page;z-index:-3261" coordorigin="1673,6451" coordsize="8912,2286">
            <v:shape type="#_x0000_t75" style="position:absolute;left:4232;top:6487;width:3779;height:1660">
              <v:imagedata o:title="" r:id="rId76"/>
            </v:shape>
            <v:shape style="position:absolute;left:1679;top:6462;width:8886;height:0" coordorigin="1679,6462" coordsize="8886,0" path="m1679,6462l10565,6462e" filled="f" stroked="t" strokeweight="0.58pt" strokecolor="#000000">
              <v:path arrowok="t"/>
            </v:shape>
            <v:shape style="position:absolute;left:10555;top:6462;width:10;height:0" coordorigin="10555,6462" coordsize="10,0" path="m10555,6462l10565,6462e" filled="f" stroked="t" strokeweight="0.58pt" strokecolor="#000000">
              <v:path arrowok="t"/>
            </v:shape>
            <v:shape style="position:absolute;left:10565;top:6467;width:0;height:1904" coordorigin="10565,6467" coordsize="0,1904" path="m10565,6467l10565,8371e" filled="f" stroked="t" strokeweight="1.06pt" strokecolor="#000000">
              <v:path arrowok="t"/>
            </v:shape>
            <v:shape style="position:absolute;left:1688;top:8712;width:8867;height:0" coordorigin="1688,8712" coordsize="8867,0" path="m1688,8712l10555,8712e" filled="f" stroked="t" strokeweight="1.06pt" strokecolor="#000000">
              <v:path arrowok="t"/>
            </v:shape>
            <v:shape style="position:absolute;left:10565;top:8712;width:10;height:0" coordorigin="10565,8712" coordsize="10,0" path="m10565,8712l10574,8712e" filled="f" stroked="t" strokeweight="1.06pt" strokecolor="#000000">
              <v:path arrowok="t"/>
            </v:shape>
            <v:shape style="position:absolute;left:10555;top:8707;width:10;height:0" coordorigin="10555,8707" coordsize="10,0" path="m10555,8707l10565,8707e" filled="f" stroked="t" strokeweight="0.58pt" strokecolor="#000000">
              <v:path arrowok="t"/>
            </v:shape>
            <v:shape style="position:absolute;left:10555;top:8707;width:10;height:0" coordorigin="10555,8707" coordsize="10,0" path="m10555,8707l10565,8707e" filled="f" stroked="t" strokeweight="0.58pt" strokecolor="#000000">
              <v:path arrowok="t"/>
            </v:shape>
            <v:shape style="position:absolute;left:1684;top:6457;width:0;height:2255" coordorigin="1684,6457" coordsize="0,2255" path="m1684,6457l1684,8712e" filled="f" stroked="t" strokeweight="0.58pt" strokecolor="#000000">
              <v:path arrowok="t"/>
            </v:shape>
            <v:shape style="position:absolute;left:10565;top:8371;width:0;height:355" coordorigin="10565,8371" coordsize="0,355" path="m10565,8371l10565,872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44.16pt;mso-position-horizontal-relative:page;mso-position-vertical-relative:page;z-index:-3262" coordorigin="1673,1444" coordsize="8912,2883">
            <v:shape type="#_x0000_t75" style="position:absolute;left:4632;top:1478;width:2980;height:2260">
              <v:imagedata o:title="" r:id="rId77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503" coordorigin="10565,1459" coordsize="0,2503" path="m10565,1459l10565,3962e" filled="f" stroked="t" strokeweight="1.06pt" strokecolor="#000000">
              <v:path arrowok="t"/>
            </v:shape>
            <v:shape style="position:absolute;left:1688;top:4302;width:8867;height:0" coordorigin="1688,4302" coordsize="8867,0" path="m1688,4302l10555,4302e" filled="f" stroked="t" strokeweight="1.06pt" strokecolor="#000000">
              <v:path arrowok="t"/>
            </v:shape>
            <v:shape style="position:absolute;left:10565;top:4302;width:10;height:0" coordorigin="10565,4302" coordsize="10,0" path="m10565,4302l10574,4302e" filled="f" stroked="t" strokeweight="1.06pt" strokecolor="#000000">
              <v:path arrowok="t"/>
            </v:shape>
            <v:shape style="position:absolute;left:10555;top:4297;width:10;height:0" coordorigin="10555,4297" coordsize="10,0" path="m10555,4297l10565,4297e" filled="f" stroked="t" strokeweight="0.58pt" strokecolor="#000000">
              <v:path arrowok="t"/>
            </v:shape>
            <v:shape style="position:absolute;left:10555;top:4297;width:10;height:0" coordorigin="10555,4297" coordsize="10,0" path="m10555,4297l10565,4297e" filled="f" stroked="t" strokeweight="0.58pt" strokecolor="#000000">
              <v:path arrowok="t"/>
            </v:shape>
            <v:shape style="position:absolute;left:1684;top:1450;width:0;height:2852" coordorigin="1684,1450" coordsize="0,2852" path="m1684,1450l1684,4302e" filled="f" stroked="t" strokeweight="0.58pt" strokecolor="#000000">
              <v:path arrowok="t"/>
            </v:shape>
            <v:shape style="position:absolute;left:10565;top:3962;width:0;height:354" coordorigin="10565,3962" coordsize="0,354" path="m10565,3962l10565,4316e" filled="f" stroked="t" strokeweight="1.06pt" strokecolor="#000000">
              <v:path arrowok="t"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78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7.64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aat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Slide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Edit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Slide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enggeser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posisi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eline.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pilihan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Slide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atLeast" w:line="40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kedua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(tengah)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engala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perubahan,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keseluruhan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tetap.</w:t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198" w:right="319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7.65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Prin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Slide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Slide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Slide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berada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1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Tools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ndow.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383" w:right="338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7.66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Slide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1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tengah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kedua)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tersebut.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perubahan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ketiga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enyesuaikan,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keseluruhan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tetap.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pict>
          <v:group style="position:absolute;margin-left:83.65pt;margin-top:359.95pt;width:445.6pt;height:143.2pt;mso-position-horizontal-relative:page;mso-position-vertical-relative:page;z-index:-3258" coordorigin="1673,7199" coordsize="8912,2864">
            <v:shape type="#_x0000_t75" style="position:absolute;left:4632;top:7235;width:2978;height:2239">
              <v:imagedata o:title="" r:id="rId78"/>
            </v:shape>
            <v:shape style="position:absolute;left:1679;top:7210;width:8886;height:0" coordorigin="1679,7210" coordsize="8886,0" path="m1679,7210l10565,7210e" filled="f" stroked="t" strokeweight="0.58pt" strokecolor="#000000">
              <v:path arrowok="t"/>
            </v:shape>
            <v:shape style="position:absolute;left:10555;top:7210;width:10;height:0" coordorigin="10555,7210" coordsize="10,0" path="m10555,7210l10565,7210e" filled="f" stroked="t" strokeweight="0.58pt" strokecolor="#000000">
              <v:path arrowok="t"/>
            </v:shape>
            <v:shape style="position:absolute;left:10565;top:7214;width:0;height:2484" coordorigin="10565,7214" coordsize="0,2484" path="m10565,7214l10565,9698e" filled="f" stroked="t" strokeweight="1.06pt" strokecolor="#000000">
              <v:path arrowok="t"/>
            </v:shape>
            <v:shape style="position:absolute;left:1688;top:10038;width:8867;height:0" coordorigin="1688,10038" coordsize="8867,0" path="m1688,10038l10555,10038e" filled="f" stroked="t" strokeweight="1.06pt" strokecolor="#000000">
              <v:path arrowok="t"/>
            </v:shape>
            <v:shape style="position:absolute;left:10565;top:10038;width:10;height:0" coordorigin="10565,10038" coordsize="10,0" path="m10565,10038l10574,10038e" filled="f" stroked="t" strokeweight="1.06pt" strokecolor="#000000">
              <v:path arrowok="t"/>
            </v:shape>
            <v:shape style="position:absolute;left:10555;top:10033;width:10;height:0" coordorigin="10555,10033" coordsize="10,0" path="m10555,10033l10565,10033e" filled="f" stroked="t" strokeweight="0.58pt" strokecolor="#000000">
              <v:path arrowok="t"/>
            </v:shape>
            <v:shape style="position:absolute;left:10555;top:10033;width:10;height:0" coordorigin="10555,10033" coordsize="10,0" path="m10555,10033l10565,10033e" filled="f" stroked="t" strokeweight="0.58pt" strokecolor="#000000">
              <v:path arrowok="t"/>
            </v:shape>
            <v:shape style="position:absolute;left:1684;top:7205;width:0;height:2833" coordorigin="1684,7205" coordsize="0,2833" path="m1684,7205l1684,10038e" filled="f" stroked="t" strokeweight="0.58pt" strokecolor="#000000">
              <v:path arrowok="t"/>
            </v:shape>
            <v:shape style="position:absolute;left:10565;top:9698;width:0;height:354" coordorigin="10565,9698" coordsize="0,354" path="m10565,9698l10565,1005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52.14pt;mso-position-horizontal-relative:page;mso-position-vertical-relative:page;z-index:-3259" coordorigin="1673,1444" coordsize="8912,3043">
            <v:shape type="#_x0000_t75" style="position:absolute;left:3601;top:1480;width:5040;height:2418">
              <v:imagedata o:title="" r:id="rId79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663" coordorigin="10565,1459" coordsize="0,2663" path="m10565,1459l10565,4122e" filled="f" stroked="t" strokeweight="1.06pt" strokecolor="#000000">
              <v:path arrowok="t"/>
            </v:shape>
            <v:shape style="position:absolute;left:1688;top:4462;width:8867;height:0" coordorigin="1688,4462" coordsize="8867,0" path="m1688,4462l10555,4462e" filled="f" stroked="t" strokeweight="1.06pt" strokecolor="#000000">
              <v:path arrowok="t"/>
            </v:shape>
            <v:shape style="position:absolute;left:10565;top:4462;width:10;height:0" coordorigin="10565,4462" coordsize="10,0" path="m10565,4462l10574,4462e" filled="f" stroked="t" strokeweight="1.06pt" strokecolor="#000000">
              <v:path arrowok="t"/>
            </v:shape>
            <v:shape style="position:absolute;left:10555;top:4457;width:10;height:0" coordorigin="10555,4457" coordsize="10,0" path="m10555,4457l10565,4457e" filled="f" stroked="t" strokeweight="0.58pt" strokecolor="#000000">
              <v:path arrowok="t"/>
            </v:shape>
            <v:shape style="position:absolute;left:10555;top:4457;width:10;height:0" coordorigin="10555,4457" coordsize="10,0" path="m10555,4457l10565,4457e" filled="f" stroked="t" strokeweight="0.58pt" strokecolor="#000000">
              <v:path arrowok="t"/>
            </v:shape>
            <v:shape style="position:absolute;left:1684;top:1450;width:0;height:3012" coordorigin="1684,1450" coordsize="0,3012" path="m1684,1450l1684,4462e" filled="f" stroked="t" strokeweight="0.58pt" strokecolor="#000000">
              <v:path arrowok="t"/>
            </v:shape>
            <v:shape style="position:absolute;left:10565;top:4122;width:0;height:354" coordorigin="10565,4122" coordsize="0,354" path="m10565,4122l10565,4476e" filled="f" stroked="t" strokeweight="1.06pt" strokecolor="#000000">
              <v:path arrowok="t"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63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7.67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Pro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Slide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elakukan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Sequence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besar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bawah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kecil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besar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bawah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enerangkan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bahwa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erupakan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erupakan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ketiga.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sebelah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kiri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erupakan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kedua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sebelah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kanan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erupakan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 w:lineRule="exact" w:line="260"/>
        <w:ind w:left="118" w:right="7672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kedua.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74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7.68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aat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Slide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Edit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Mengenal</w:t>
      </w:r>
      <w:r>
        <w:rPr>
          <w:rFonts w:cs="Verdana" w:hAnsi="Verdana" w:eastAsia="Verdana" w:ascii="Verdana"/>
          <w:b/>
          <w:spacing w:val="-15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Lift</w:t>
      </w:r>
      <w:r>
        <w:rPr>
          <w:rFonts w:cs="Verdana" w:hAnsi="Verdana" w:eastAsia="Verdana" w:ascii="Verdana"/>
          <w:b/>
          <w:spacing w:val="-5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dan</w:t>
      </w:r>
      <w:r>
        <w:rPr>
          <w:rFonts w:cs="Verdana" w:hAnsi="Verdana" w:eastAsia="Verdana" w:ascii="Verdana"/>
          <w:b/>
          <w:spacing w:val="-6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Extract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118" w:right="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Fasilitas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Lift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Extract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enghapus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Perbedaan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keduanya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biarkan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daerah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terhapus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kosong,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Extract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kosong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enggeser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bagian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sebelah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terpotong.</w:t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ind w:left="118" w:right="6398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Menggunakan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Lift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8" w:right="4076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582.79pt;width:445.6pt;height:50.2pt;mso-position-horizontal-relative:page;mso-position-vertical-relative:page;z-index:-3255" coordorigin="1673,11656" coordsize="8912,1004">
            <v:shape type="#_x0000_t75" style="position:absolute;left:5892;top:11690;width:460;height:380">
              <v:imagedata o:title="" r:id="rId80"/>
            </v:shape>
            <v:shape style="position:absolute;left:1679;top:11666;width:8886;height:0" coordorigin="1679,11666" coordsize="8886,0" path="m1679,11666l10565,11666e" filled="f" stroked="t" strokeweight="0.58pt" strokecolor="#000000">
              <v:path arrowok="t"/>
            </v:shape>
            <v:shape style="position:absolute;left:10555;top:11666;width:10;height:0" coordorigin="10555,11666" coordsize="10,0" path="m10555,11666l10565,11666e" filled="f" stroked="t" strokeweight="0.58pt" strokecolor="#000000">
              <v:path arrowok="t"/>
            </v:shape>
            <v:shape style="position:absolute;left:10565;top:11671;width:0;height:624" coordorigin="10565,11671" coordsize="0,624" path="m10565,11671l10565,12295e" filled="f" stroked="t" strokeweight="1.06pt" strokecolor="#000000">
              <v:path arrowok="t"/>
            </v:shape>
            <v:shape style="position:absolute;left:1688;top:12635;width:8867;height:0" coordorigin="1688,12635" coordsize="8867,0" path="m1688,12635l10555,12635e" filled="f" stroked="t" strokeweight="1.06pt" strokecolor="#000000">
              <v:path arrowok="t"/>
            </v:shape>
            <v:shape style="position:absolute;left:10565;top:12635;width:10;height:0" coordorigin="10565,12635" coordsize="10,0" path="m10565,12635l10574,12635e" filled="f" stroked="t" strokeweight="1.06pt" strokecolor="#000000">
              <v:path arrowok="t"/>
            </v:shape>
            <v:shape style="position:absolute;left:10555;top:12630;width:10;height:0" coordorigin="10555,12630" coordsize="10,0" path="m10555,12630l10565,12630e" filled="f" stroked="t" strokeweight="0.58pt" strokecolor="#000000">
              <v:path arrowok="t"/>
            </v:shape>
            <v:shape style="position:absolute;left:10555;top:12630;width:10;height:0" coordorigin="10555,12630" coordsize="10,0" path="m10555,12630l10565,12630e" filled="f" stroked="t" strokeweight="0.58pt" strokecolor="#000000">
              <v:path arrowok="t"/>
            </v:shape>
            <v:shape style="position:absolute;left:1684;top:11662;width:0;height:973" coordorigin="1684,11662" coordsize="0,973" path="m1684,11662l1684,12635e" filled="f" stroked="t" strokeweight="0.58pt" strokecolor="#000000">
              <v:path arrowok="t"/>
            </v:shape>
            <v:shape style="position:absolute;left:10565;top:12295;width:0;height:354" coordorigin="10565,12295" coordsize="0,354" path="m10565,12295l10565,12649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39.07pt;width:445.6pt;height:191.8pt;mso-position-horizontal-relative:page;mso-position-vertical-relative:page;z-index:-3256" coordorigin="1673,6781" coordsize="8912,3836">
            <v:shape type="#_x0000_t75" style="position:absolute;left:5861;top:6817;width:521;height:400">
              <v:imagedata o:title="" r:id="rId81"/>
            </v:shape>
            <v:shape style="position:absolute;left:1679;top:6792;width:8886;height:0" coordorigin="1679,6792" coordsize="8886,0" path="m1679,6792l10565,6792e" filled="f" stroked="t" strokeweight="0.58pt" strokecolor="#000000">
              <v:path arrowok="t"/>
            </v:shape>
            <v:shape style="position:absolute;left:10555;top:6792;width:10;height:0" coordorigin="10555,6792" coordsize="10,0" path="m10555,6792l10565,6792e" filled="f" stroked="t" strokeweight="0.58pt" strokecolor="#000000">
              <v:path arrowok="t"/>
            </v:shape>
            <v:shape style="position:absolute;left:10565;top:6797;width:0;height:644" coordorigin="10565,6797" coordsize="0,644" path="m10565,6797l10565,7441e" filled="f" stroked="t" strokeweight="1.06pt" strokecolor="#000000">
              <v:path arrowok="t"/>
            </v:shape>
            <v:shape style="position:absolute;left:10565;top:7441;width:0;height:430" coordorigin="10565,7441" coordsize="0,430" path="m10565,7441l10565,7871e" filled="f" stroked="t" strokeweight="1.06pt" strokecolor="#000000">
              <v:path arrowok="t"/>
            </v:shape>
            <v:shape style="position:absolute;left:10565;top:7910;width:0;height:2342" coordorigin="10565,7910" coordsize="0,2342" path="m10565,7910l10565,10253e" filled="f" stroked="t" strokeweight="1.06pt" strokecolor="#000000">
              <v:path arrowok="t"/>
            </v:shape>
            <v:shape style="position:absolute;left:1688;top:10592;width:8867;height:0" coordorigin="1688,10592" coordsize="8867,0" path="m1688,10592l10555,10592e" filled="f" stroked="t" strokeweight="1.06pt" strokecolor="#000000">
              <v:path arrowok="t"/>
            </v:shape>
            <v:shape style="position:absolute;left:10565;top:10592;width:10;height:0" coordorigin="10565,10592" coordsize="10,0" path="m10565,10592l10574,10592e" filled="f" stroked="t" strokeweight="1.06pt" strokecolor="#000000">
              <v:path arrowok="t"/>
            </v:shape>
            <v:shape style="position:absolute;left:10555;top:10588;width:10;height:0" coordorigin="10555,10588" coordsize="10,0" path="m10555,10588l10565,10588e" filled="f" stroked="t" strokeweight="0.58pt" strokecolor="#000000">
              <v:path arrowok="t"/>
            </v:shape>
            <v:shape style="position:absolute;left:10555;top:10588;width:10;height:0" coordorigin="10555,10588" coordsize="10,0" path="m10555,10588l10565,10588e" filled="f" stroked="t" strokeweight="0.58pt" strokecolor="#000000">
              <v:path arrowok="t"/>
            </v:shape>
            <v:shape style="position:absolute;left:1684;top:6787;width:0;height:3805" coordorigin="1684,6787" coordsize="0,3805" path="m1684,6787l1684,10592e" filled="f" stroked="t" strokeweight="0.58pt" strokecolor="#000000">
              <v:path arrowok="t"/>
            </v:shape>
            <v:shape style="position:absolute;left:10565;top:10253;width:0;height:354" coordorigin="10565,10253" coordsize="0,354" path="m10565,10253l10565,10607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18.69pt;width:445.6pt;height:148.24pt;mso-position-horizontal-relative:page;mso-position-vertical-relative:page;z-index:-3257" coordorigin="1673,2374" coordsize="8912,2965">
            <v:shape type="#_x0000_t75" style="position:absolute;left:3702;top:2408;width:4840;height:2341">
              <v:imagedata o:title="" r:id="rId82"/>
            </v:shape>
            <v:shape style="position:absolute;left:1679;top:2384;width:8886;height:0" coordorigin="1679,2384" coordsize="8886,0" path="m1679,2384l10565,2384e" filled="f" stroked="t" strokeweight="0.58pt" strokecolor="#000000">
              <v:path arrowok="t"/>
            </v:shape>
            <v:shape style="position:absolute;left:10555;top:2384;width:10;height:0" coordorigin="10555,2384" coordsize="10,0" path="m10555,2384l10565,2384e" filled="f" stroked="t" strokeweight="0.58pt" strokecolor="#000000">
              <v:path arrowok="t"/>
            </v:shape>
            <v:shape style="position:absolute;left:10565;top:2389;width:0;height:2584" coordorigin="10565,2389" coordsize="0,2584" path="m10565,2389l10565,4973e" filled="f" stroked="t" strokeweight="1.06pt" strokecolor="#000000">
              <v:path arrowok="t"/>
            </v:shape>
            <v:shape style="position:absolute;left:1688;top:5314;width:8867;height:0" coordorigin="1688,5314" coordsize="8867,0" path="m1688,5314l10555,5314e" filled="f" stroked="t" strokeweight="1.06pt" strokecolor="#000000">
              <v:path arrowok="t"/>
            </v:shape>
            <v:shape style="position:absolute;left:10565;top:5314;width:10;height:0" coordorigin="10565,5314" coordsize="10,0" path="m10565,5314l10574,5314e" filled="f" stroked="t" strokeweight="1.06pt" strokecolor="#000000">
              <v:path arrowok="t"/>
            </v:shape>
            <v:shape style="position:absolute;left:10555;top:5309;width:10;height:0" coordorigin="10555,5309" coordsize="10,0" path="m10555,5309l10565,5309e" filled="f" stroked="t" strokeweight="0.58pt" strokecolor="#000000">
              <v:path arrowok="t"/>
            </v:shape>
            <v:shape style="position:absolute;left:10555;top:5309;width:10;height:0" coordorigin="10555,5309" coordsize="10,0" path="m10555,5309l10565,5309e" filled="f" stroked="t" strokeweight="0.58pt" strokecolor="#000000">
              <v:path arrowok="t"/>
            </v:shape>
            <v:shape style="position:absolute;left:1684;top:2380;width:0;height:2934" coordorigin="1684,2380" coordsize="0,2934" path="m1684,2380l1684,5314e" filled="f" stroked="t" strokeweight="0.58pt" strokecolor="#000000">
              <v:path arrowok="t"/>
            </v:shape>
            <v:shape style="position:absolute;left:10565;top:4973;width:0;height:355" coordorigin="10565,4973" coordsize="0,355" path="m10565,4973l10565,5328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sedemikian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rupa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7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7.69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tentuk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wakt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awa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pemotong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menggese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Curren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Marker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menentuka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6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313" w:right="3311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7.70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Set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Point</w:t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04"/>
      </w:pPr>
      <w:r>
        <w:pict>
          <v:shape type="#_x0000_t75" style="width:233.82pt;height:105.9pt">
            <v:imagedata o:title="" r:id="rId8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2370" w:right="236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7.71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telah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Point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gese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Curren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Marke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menentuka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3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akhi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pemotong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256" w:right="3254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7.72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Set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Out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Point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pict>
          <v:group style="position:absolute;margin-left:83.65pt;margin-top:357.13pt;width:445.6pt;height:148.3pt;mso-position-horizontal-relative:page;mso-position-vertical-relative:page;z-index:-3252" coordorigin="1673,7143" coordsize="8912,2966">
            <v:shape type="#_x0000_t75" style="position:absolute;left:3691;top:7178;width:4861;height:2341">
              <v:imagedata o:title="" r:id="rId84"/>
            </v:shape>
            <v:shape style="position:absolute;left:1679;top:7153;width:8886;height:0" coordorigin="1679,7153" coordsize="8886,0" path="m1679,7153l10565,7153e" filled="f" stroked="t" strokeweight="0.58pt" strokecolor="#000000">
              <v:path arrowok="t"/>
            </v:shape>
            <v:shape style="position:absolute;left:10555;top:7153;width:10;height:0" coordorigin="10555,7153" coordsize="10,0" path="m10555,7153l10565,7153e" filled="f" stroked="t" strokeweight="0.58pt" strokecolor="#000000">
              <v:path arrowok="t"/>
            </v:shape>
            <v:shape style="position:absolute;left:10565;top:7158;width:0;height:2585" coordorigin="10565,7158" coordsize="0,2585" path="m10565,7158l10565,9743e" filled="f" stroked="t" strokeweight="1.06pt" strokecolor="#000000">
              <v:path arrowok="t"/>
            </v:shape>
            <v:shape style="position:absolute;left:1684;top:7148;width:0;height:2935" coordorigin="1684,7148" coordsize="0,2935" path="m1684,7148l1684,10084e" filled="f" stroked="t" strokeweight="0.58pt" strokecolor="#000000">
              <v:path arrowok="t"/>
            </v:shape>
            <v:shape style="position:absolute;left:1688;top:10084;width:8867;height:0" coordorigin="1688,10084" coordsize="8867,0" path="m1688,10084l10555,10084e" filled="f" stroked="t" strokeweight="1.06pt" strokecolor="#000000">
              <v:path arrowok="t"/>
            </v:shape>
            <v:shape style="position:absolute;left:10565;top:10084;width:10;height:0" coordorigin="10565,10084" coordsize="10,0" path="m10565,10084l10574,10084e" filled="f" stroked="t" strokeweight="1.06pt" strokecolor="#000000">
              <v:path arrowok="t"/>
            </v:shape>
            <v:shape style="position:absolute;left:10555;top:10079;width:10;height:0" coordorigin="10555,10079" coordsize="10,0" path="m10555,10079l10565,10079e" filled="f" stroked="t" strokeweight="0.58pt" strokecolor="#000000">
              <v:path arrowok="t"/>
            </v:shape>
            <v:shape style="position:absolute;left:10555;top:10079;width:10;height:0" coordorigin="10555,10079" coordsize="10,0" path="m10555,10079l10565,10079e" filled="f" stroked="t" strokeweight="0.58pt" strokecolor="#000000">
              <v:path arrowok="t"/>
            </v:shape>
            <v:shape style="position:absolute;left:10565;top:9743;width:0;height:355" coordorigin="10565,9743" coordsize="0,355" path="m10565,9743l10565,1009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76.25pt;width:445.6pt;height:49.24pt;mso-position-horizontal-relative:page;mso-position-vertical-relative:page;z-index:-3253" coordorigin="1673,5525" coordsize="8912,985">
            <v:shape type="#_x0000_t75" style="position:absolute;left:5902;top:5561;width:439;height:360">
              <v:imagedata o:title="" r:id="rId85"/>
            </v:shape>
            <v:shape style="position:absolute;left:1679;top:5536;width:8886;height:0" coordorigin="1679,5536" coordsize="8886,0" path="m1679,5536l10565,5536e" filled="f" stroked="t" strokeweight="0.58pt" strokecolor="#000000">
              <v:path arrowok="t"/>
            </v:shape>
            <v:shape style="position:absolute;left:10555;top:5536;width:10;height:0" coordorigin="10555,5536" coordsize="10,0" path="m10555,5536l10565,5536e" filled="f" stroked="t" strokeweight="0.58pt" strokecolor="#000000">
              <v:path arrowok="t"/>
            </v:shape>
            <v:shape style="position:absolute;left:10565;top:5540;width:0;height:604" coordorigin="10565,5540" coordsize="0,604" path="m10565,5540l10565,6144e" filled="f" stroked="t" strokeweight="1.06pt" strokecolor="#000000">
              <v:path arrowok="t"/>
            </v:shape>
            <v:shape style="position:absolute;left:1688;top:6485;width:8867;height:0" coordorigin="1688,6485" coordsize="8867,0" path="m1688,6485l10555,6485e" filled="f" stroked="t" strokeweight="1.06pt" strokecolor="#000000">
              <v:path arrowok="t"/>
            </v:shape>
            <v:shape style="position:absolute;left:10565;top:6485;width:10;height:0" coordorigin="10565,6485" coordsize="10,0" path="m10565,6485l10574,6485e" filled="f" stroked="t" strokeweight="1.06pt" strokecolor="#000000">
              <v:path arrowok="t"/>
            </v:shape>
            <v:shape style="position:absolute;left:10555;top:6480;width:10;height:0" coordorigin="10555,6480" coordsize="10,0" path="m10555,6480l10565,6480e" filled="f" stroked="t" strokeweight="0.58pt" strokecolor="#000000">
              <v:path arrowok="t"/>
            </v:shape>
            <v:shape style="position:absolute;left:10555;top:6480;width:10;height:0" coordorigin="10555,6480" coordsize="10,0" path="m10555,6480l10565,6480e" filled="f" stroked="t" strokeweight="0.58pt" strokecolor="#000000">
              <v:path arrowok="t"/>
            </v:shape>
            <v:shape style="position:absolute;left:1684;top:5531;width:0;height:954" coordorigin="1684,5531" coordsize="0,954" path="m1684,5531l1684,6485e" filled="f" stroked="t" strokeweight="0.58pt" strokecolor="#000000">
              <v:path arrowok="t"/>
            </v:shape>
            <v:shape style="position:absolute;left:10565;top:6144;width:0;height:355" coordorigin="10565,6144" coordsize="0,355" path="m10565,6144l10565,6499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52.14pt;mso-position-horizontal-relative:page;mso-position-vertical-relative:page;z-index:-3254" coordorigin="1673,1444" coordsize="8912,3043">
            <v:shape type="#_x0000_t75" style="position:absolute;left:3601;top:1480;width:5040;height:2418">
              <v:imagedata o:title="" r:id="rId86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663" coordorigin="10565,1459" coordsize="0,2663" path="m10565,1459l10565,4122e" filled="f" stroked="t" strokeweight="1.06pt" strokecolor="#000000">
              <v:path arrowok="t"/>
            </v:shape>
            <v:shape style="position:absolute;left:1688;top:4462;width:8867;height:0" coordorigin="1688,4462" coordsize="8867,0" path="m1688,4462l10555,4462e" filled="f" stroked="t" strokeweight="1.06pt" strokecolor="#000000">
              <v:path arrowok="t"/>
            </v:shape>
            <v:shape style="position:absolute;left:10565;top:4462;width:10;height:0" coordorigin="10565,4462" coordsize="10,0" path="m10565,4462l10574,4462e" filled="f" stroked="t" strokeweight="1.06pt" strokecolor="#000000">
              <v:path arrowok="t"/>
            </v:shape>
            <v:shape style="position:absolute;left:10555;top:4457;width:10;height:0" coordorigin="10555,4457" coordsize="10,0" path="m10555,4457l10565,4457e" filled="f" stroked="t" strokeweight="0.58pt" strokecolor="#000000">
              <v:path arrowok="t"/>
            </v:shape>
            <v:shape style="position:absolute;left:10555;top:4457;width:10;height:0" coordorigin="10555,4457" coordsize="10,0" path="m10555,4457l10565,4457e" filled="f" stroked="t" strokeweight="0.58pt" strokecolor="#000000">
              <v:path arrowok="t"/>
            </v:shape>
            <v:shape style="position:absolute;left:1684;top:1450;width:0;height:3012" coordorigin="1684,1450" coordsize="0,3012" path="m1684,1450l1684,4462e" filled="f" stroked="t" strokeweight="0.58pt" strokecolor="#000000">
              <v:path arrowok="t"/>
            </v:shape>
            <v:shape style="position:absolute;left:10565;top:4122;width:0;height:354" coordorigin="10565,4122" coordsize="0,354" path="m10565,4122l10565,4476e" filled="f" stroked="t" strokeweight="1.06pt" strokecolor="#000000">
              <v:path arrowok="t"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4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7.73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telah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Out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Point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Lif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untuk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melakuka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pemotong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595" w:right="359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7.74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Lift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hasi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pemotong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84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7.75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Pemotongan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menggunakan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Lift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6"/>
          <w:szCs w:val="26"/>
        </w:rPr>
        <w:jc w:val="left"/>
        <w:spacing w:before="14" w:lineRule="exact" w:line="300"/>
        <w:ind w:left="118"/>
      </w:pP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Menggunakan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position w:val="-2"/>
          <w:sz w:val="26"/>
          <w:szCs w:val="26"/>
        </w:rPr>
        <w:t>Extract</w:t>
      </w:r>
      <w:r>
        <w:rPr>
          <w:rFonts w:cs="Verdana" w:hAnsi="Verdana" w:eastAsia="Verdana" w:ascii="Verdana"/>
          <w:spacing w:val="0"/>
          <w:w w:val="100"/>
          <w:position w:val="0"/>
          <w:sz w:val="26"/>
          <w:szCs w:val="26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Extract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left"/>
        <w:spacing w:lineRule="auto" w:line="359"/>
        <w:ind w:left="837" w:right="73" w:hanging="359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sedemikian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rupa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526.33pt;width:445.6pt;height:197.8pt;mso-position-horizontal-relative:page;mso-position-vertical-relative:page;z-index:-3249" coordorigin="1673,10527" coordsize="8912,3956">
            <v:shape type="#_x0000_t75" style="position:absolute;left:5892;top:10561;width:460;height:380">
              <v:imagedata o:title="" r:id="rId87"/>
            </v:shape>
            <v:shape style="position:absolute;left:1679;top:10537;width:8886;height:0" coordorigin="1679,10537" coordsize="8886,0" path="m1679,10537l10565,10537e" filled="f" stroked="t" strokeweight="0.58pt" strokecolor="#000000">
              <v:path arrowok="t"/>
            </v:shape>
            <v:shape style="position:absolute;left:10555;top:10537;width:10;height:0" coordorigin="10555,10537" coordsize="10,0" path="m10555,10537l10565,10537e" filled="f" stroked="t" strokeweight="0.58pt" strokecolor="#000000">
              <v:path arrowok="t"/>
            </v:shape>
            <v:shape style="position:absolute;left:10565;top:10542;width:0;height:624" coordorigin="10565,10542" coordsize="0,624" path="m10565,10542l10565,11166e" filled="f" stroked="t" strokeweight="1.06pt" strokecolor="#000000">
              <v:path arrowok="t"/>
            </v:shape>
            <v:shape style="position:absolute;left:10565;top:11166;width:0;height:430" coordorigin="10565,11166" coordsize="0,430" path="m10565,11166l10565,11596e" filled="f" stroked="t" strokeweight="1.06pt" strokecolor="#000000">
              <v:path arrowok="t"/>
            </v:shape>
            <v:shape style="position:absolute;left:10565;top:11596;width:0;height:2521" coordorigin="10565,11596" coordsize="0,2521" path="m10565,11596l10565,14117e" filled="f" stroked="t" strokeweight="1.06pt" strokecolor="#000000">
              <v:path arrowok="t"/>
            </v:shape>
            <v:shape style="position:absolute;left:1688;top:14458;width:8867;height:0" coordorigin="1688,14458" coordsize="8867,0" path="m1688,14458l10555,14458e" filled="f" stroked="t" strokeweight="1.06pt" strokecolor="#000000">
              <v:path arrowok="t"/>
            </v:shape>
            <v:shape style="position:absolute;left:10565;top:14458;width:10;height:0" coordorigin="10565,14458" coordsize="10,0" path="m10565,14458l10574,14458e" filled="f" stroked="t" strokeweight="1.06pt" strokecolor="#000000">
              <v:path arrowok="t"/>
            </v:shape>
            <v:shape style="position:absolute;left:10555;top:14453;width:10;height:0" coordorigin="10555,14453" coordsize="10,0" path="m10555,14453l10565,14453e" filled="f" stroked="t" strokeweight="0.58pt" strokecolor="#000000">
              <v:path arrowok="t"/>
            </v:shape>
            <v:shape style="position:absolute;left:10555;top:14453;width:10;height:0" coordorigin="10555,14453" coordsize="10,0" path="m10555,14453l10565,14453e" filled="f" stroked="t" strokeweight="0.58pt" strokecolor="#000000">
              <v:path arrowok="t"/>
            </v:shape>
            <v:shape style="position:absolute;left:1684;top:10532;width:0;height:3925" coordorigin="1684,10532" coordsize="0,3925" path="m1684,10532l1684,14458e" filled="f" stroked="t" strokeweight="0.58pt" strokecolor="#000000">
              <v:path arrowok="t"/>
            </v:shape>
            <v:shape style="position:absolute;left:10565;top:14117;width:0;height:355" coordorigin="10565,14117" coordsize="0,355" path="m10565,14117l10565,1447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83.51pt;width:445.6pt;height:190.9pt;mso-position-horizontal-relative:page;mso-position-vertical-relative:page;z-index:-3250" coordorigin="1673,5670" coordsize="8912,3818">
            <v:shape type="#_x0000_t75" style="position:absolute;left:5861;top:5706;width:521;height:400">
              <v:imagedata o:title="" r:id="rId88"/>
            </v:shape>
            <v:shape style="position:absolute;left:1679;top:5681;width:8886;height:0" coordorigin="1679,5681" coordsize="8886,0" path="m1679,5681l10565,5681e" filled="f" stroked="t" strokeweight="0.58pt" strokecolor="#000000">
              <v:path arrowok="t"/>
            </v:shape>
            <v:shape style="position:absolute;left:10555;top:5681;width:10;height:0" coordorigin="10555,5681" coordsize="10,0" path="m10555,5681l10565,5681e" filled="f" stroked="t" strokeweight="0.58pt" strokecolor="#000000">
              <v:path arrowok="t"/>
            </v:shape>
            <v:shape style="position:absolute;left:10565;top:5686;width:0;height:643" coordorigin="10565,5686" coordsize="0,643" path="m10565,5686l10565,6329e" filled="f" stroked="t" strokeweight="1.06pt" strokecolor="#000000">
              <v:path arrowok="t"/>
            </v:shape>
            <v:shape style="position:absolute;left:10565;top:6329;width:0;height:431" coordorigin="10565,6329" coordsize="0,431" path="m10565,6329l10565,6760e" filled="f" stroked="t" strokeweight="1.06pt" strokecolor="#000000">
              <v:path arrowok="t"/>
            </v:shape>
            <v:shape style="position:absolute;left:10565;top:6760;width:0;height:2364" coordorigin="10565,6760" coordsize="0,2364" path="m10565,6760l10565,9124e" filled="f" stroked="t" strokeweight="1.06pt" strokecolor="#000000">
              <v:path arrowok="t"/>
            </v:shape>
            <v:shape style="position:absolute;left:1688;top:9463;width:8867;height:0" coordorigin="1688,9463" coordsize="8867,0" path="m1688,9463l10555,9463e" filled="f" stroked="t" strokeweight="1.06pt" strokecolor="#000000">
              <v:path arrowok="t"/>
            </v:shape>
            <v:shape style="position:absolute;left:10565;top:9463;width:10;height:0" coordorigin="10565,9463" coordsize="10,0" path="m10565,9463l10574,9463e" filled="f" stroked="t" strokeweight="1.06pt" strokecolor="#000000">
              <v:path arrowok="t"/>
            </v:shape>
            <v:shape style="position:absolute;left:10555;top:9458;width:10;height:0" coordorigin="10555,9458" coordsize="10,0" path="m10555,9458l10565,9458e" filled="f" stroked="t" strokeweight="0.58pt" strokecolor="#000000">
              <v:path arrowok="t"/>
            </v:shape>
            <v:shape style="position:absolute;left:10555;top:9458;width:10;height:0" coordorigin="10555,9458" coordsize="10,0" path="m10555,9458l10565,9458e" filled="f" stroked="t" strokeweight="0.58pt" strokecolor="#000000">
              <v:path arrowok="t"/>
            </v:shape>
            <v:shape style="position:absolute;left:1684;top:5676;width:0;height:3787" coordorigin="1684,5676" coordsize="0,3787" path="m1684,5676l1684,9463e" filled="f" stroked="t" strokeweight="0.58pt" strokecolor="#000000">
              <v:path arrowok="t"/>
            </v:shape>
            <v:shape style="position:absolute;left:10565;top:9124;width:0;height:354" coordorigin="10565,9124" coordsize="0,354" path="m10565,9124l10565,9478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39.18pt;mso-position-horizontal-relative:page;mso-position-vertical-relative:page;z-index:-3251" coordorigin="1673,1444" coordsize="8912,2784">
            <v:shape type="#_x0000_t75" style="position:absolute;left:3872;top:1480;width:4499;height:2159">
              <v:imagedata o:title="" r:id="rId89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402" coordorigin="10565,1459" coordsize="0,2402" path="m10565,1459l10565,3862e" filled="f" stroked="t" strokeweight="1.06pt" strokecolor="#000000">
              <v:path arrowok="t"/>
            </v:shape>
            <v:shape style="position:absolute;left:1688;top:4202;width:8867;height:0" coordorigin="1688,4202" coordsize="8867,0" path="m1688,4202l10555,4202e" filled="f" stroked="t" strokeweight="1.06pt" strokecolor="#000000">
              <v:path arrowok="t"/>
            </v:shape>
            <v:shape style="position:absolute;left:10565;top:4202;width:10;height:0" coordorigin="10565,4202" coordsize="10,0" path="m10565,4202l10574,4202e" filled="f" stroked="t" strokeweight="1.06pt" strokecolor="#000000">
              <v:path arrowok="t"/>
            </v:shape>
            <v:shape style="position:absolute;left:10555;top:4198;width:10;height:0" coordorigin="10555,4198" coordsize="10,0" path="m10555,4198l10565,4198e" filled="f" stroked="t" strokeweight="0.58pt" strokecolor="#000000">
              <v:path arrowok="t"/>
            </v:shape>
            <v:shape style="position:absolute;left:10555;top:4198;width:10;height:0" coordorigin="10555,4198" coordsize="10,0" path="m10555,4198l10565,4198e" filled="f" stroked="t" strokeweight="0.58pt" strokecolor="#000000">
              <v:path arrowok="t"/>
            </v:shape>
            <v:shape style="position:absolute;left:1684;top:1450;width:0;height:2753" coordorigin="1684,1450" coordsize="0,2753" path="m1684,1450l1684,4202e" filled="f" stroked="t" strokeweight="0.58pt" strokecolor="#000000">
              <v:path arrowok="t"/>
            </v:shape>
            <v:shape style="position:absolute;left:10565;top:3862;width:0;height:355" coordorigin="10565,3862" coordsize="0,355" path="m10565,3862l10565,4217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7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7.76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tentuk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wakt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awa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pemotong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menggese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Curren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Marker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Kemudian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menentuka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6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313" w:right="3311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7.77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Set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Point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12"/>
      </w:pPr>
      <w:r>
        <w:pict>
          <v:shape type="#_x0000_t75" style="width:242.94pt;height:107.04pt">
            <v:imagedata o:title="" r:id="rId9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2370" w:right="236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7.78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telah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dila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Point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gese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Curren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Marke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menentuka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3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akhi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3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pemotong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256" w:right="3254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7.79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Set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Out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Point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21"/>
      </w:pPr>
      <w:r>
        <w:pict>
          <v:shape type="#_x0000_t75" style="width:252pt;height:114.9pt">
            <v:imagedata o:title="" r:id="rId9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ind w:left="2313" w:right="2311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7.80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telah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dila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u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Set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Out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Point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199.57pt;width:445.6pt;height:153.22pt;mso-position-horizontal-relative:page;mso-position-vertical-relative:page;z-index:-3247" coordorigin="1673,3991" coordsize="8912,3064">
            <v:shape type="#_x0000_t75" style="position:absolute;left:3782;top:4027;width:4678;height:2440">
              <v:imagedata o:title="" r:id="rId92"/>
            </v:shape>
            <v:shape style="position:absolute;left:1679;top:4002;width:8886;height:0" coordorigin="1679,4002" coordsize="8886,0" path="m1679,4002l10565,4002e" filled="f" stroked="t" strokeweight="0.58pt" strokecolor="#000000">
              <v:path arrowok="t"/>
            </v:shape>
            <v:shape style="position:absolute;left:10555;top:4002;width:10;height:0" coordorigin="10555,4002" coordsize="10,0" path="m10555,4002l10565,4002e" filled="f" stroked="t" strokeweight="0.58pt" strokecolor="#000000">
              <v:path arrowok="t"/>
            </v:shape>
            <v:shape style="position:absolute;left:10565;top:4007;width:0;height:2683" coordorigin="10565,4007" coordsize="0,2683" path="m10565,4007l10565,6690e" filled="f" stroked="t" strokeweight="1.06pt" strokecolor="#000000">
              <v:path arrowok="t"/>
            </v:shape>
            <v:shape style="position:absolute;left:1688;top:7031;width:8867;height:0" coordorigin="1688,7031" coordsize="8867,0" path="m1688,7031l10555,7031e" filled="f" stroked="t" strokeweight="1.06pt" strokecolor="#000000">
              <v:path arrowok="t"/>
            </v:shape>
            <v:shape style="position:absolute;left:10565;top:7031;width:10;height:0" coordorigin="10565,7031" coordsize="10,0" path="m10565,7031l10574,7031e" filled="f" stroked="t" strokeweight="1.06pt" strokecolor="#000000">
              <v:path arrowok="t"/>
            </v:shape>
            <v:shape style="position:absolute;left:10555;top:7026;width:10;height:0" coordorigin="10555,7026" coordsize="10,0" path="m10555,7026l10565,7026e" filled="f" stroked="t" strokeweight="0.58pt" strokecolor="#000000">
              <v:path arrowok="t"/>
            </v:shape>
            <v:shape style="position:absolute;left:10555;top:7026;width:10;height:0" coordorigin="10555,7026" coordsize="10,0" path="m10555,7026l10565,7026e" filled="f" stroked="t" strokeweight="0.58pt" strokecolor="#000000">
              <v:path arrowok="t"/>
            </v:shape>
            <v:shape style="position:absolute;left:1684;top:3997;width:0;height:3034" coordorigin="1684,3997" coordsize="0,3034" path="m1684,3997l1684,7031e" filled="f" stroked="t" strokeweight="0.58pt" strokecolor="#000000">
              <v:path arrowok="t"/>
            </v:shape>
            <v:shape style="position:absolute;left:10565;top:6690;width:0;height:355" coordorigin="10565,6690" coordsize="0,355" path="m10565,6690l10565,7045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18.69pt;width:445.6pt;height:49.18pt;mso-position-horizontal-relative:page;mso-position-vertical-relative:page;z-index:-3248" coordorigin="1673,2374" coordsize="8912,984">
            <v:shape type="#_x0000_t75" style="position:absolute;left:5892;top:2410;width:460;height:360">
              <v:imagedata o:title="" r:id="rId93"/>
            </v:shape>
            <v:shape style="position:absolute;left:1679;top:2384;width:8886;height:0" coordorigin="1679,2384" coordsize="8886,0" path="m1679,2384l10565,2384e" filled="f" stroked="t" strokeweight="0.58pt" strokecolor="#000000">
              <v:path arrowok="t"/>
            </v:shape>
            <v:shape style="position:absolute;left:10555;top:2384;width:10;height:0" coordorigin="10555,2384" coordsize="10,0" path="m10555,2384l10565,2384e" filled="f" stroked="t" strokeweight="0.58pt" strokecolor="#000000">
              <v:path arrowok="t"/>
            </v:shape>
            <v:shape style="position:absolute;left:10565;top:2389;width:0;height:604" coordorigin="10565,2389" coordsize="0,604" path="m10565,2389l10565,2993e" filled="f" stroked="t" strokeweight="1.06pt" strokecolor="#000000">
              <v:path arrowok="t"/>
            </v:shape>
            <v:shape style="position:absolute;left:1688;top:3332;width:8867;height:0" coordorigin="1688,3332" coordsize="8867,0" path="m1688,3332l10555,3332e" filled="f" stroked="t" strokeweight="1.06pt" strokecolor="#000000">
              <v:path arrowok="t"/>
            </v:shape>
            <v:shape style="position:absolute;left:10565;top:3332;width:10;height:0" coordorigin="10565,3332" coordsize="10,0" path="m10565,3332l10574,3332e" filled="f" stroked="t" strokeweight="1.06pt" strokecolor="#000000">
              <v:path arrowok="t"/>
            </v:shape>
            <v:shape style="position:absolute;left:10555;top:3328;width:10;height:0" coordorigin="10555,3328" coordsize="10,0" path="m10555,3328l10565,3328e" filled="f" stroked="t" strokeweight="0.58pt" strokecolor="#000000">
              <v:path arrowok="t"/>
            </v:shape>
            <v:shape style="position:absolute;left:10555;top:3328;width:10;height:0" coordorigin="10555,3328" coordsize="10,0" path="m10555,3328l10565,3328e" filled="f" stroked="t" strokeweight="0.58pt" strokecolor="#000000">
              <v:path arrowok="t"/>
            </v:shape>
            <v:shape style="position:absolute;left:1684;top:2380;width:0;height:953" coordorigin="1684,2380" coordsize="0,953" path="m1684,2380l1684,3332e" filled="f" stroked="t" strokeweight="0.58pt" strokecolor="#000000">
              <v:path arrowok="t"/>
            </v:shape>
            <v:shape style="position:absolute;left:10565;top:2993;width:0;height:354" coordorigin="10565,2993" coordsize="0,354" path="m10565,2993l10565,3347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Extrac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untuk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melakuka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pemotong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463" w:right="346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7.81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x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hasi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pemotong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0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7.82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Pemotongan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mengguna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x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both"/>
        <w:spacing w:before="9"/>
        <w:ind w:left="118" w:right="1064"/>
      </w:pP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Three</w:t>
      </w:r>
      <w:r>
        <w:rPr>
          <w:rFonts w:cs="Verdana" w:hAnsi="Verdana" w:eastAsia="Verdana" w:ascii="Verdana"/>
          <w:b/>
          <w:spacing w:val="-9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Point</w:t>
      </w:r>
      <w:r>
        <w:rPr>
          <w:rFonts w:cs="Verdana" w:hAnsi="Verdana" w:eastAsia="Verdana" w:ascii="Verdana"/>
          <w:b/>
          <w:spacing w:val="-8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Editing</w:t>
      </w:r>
      <w:r>
        <w:rPr>
          <w:rFonts w:cs="Verdana" w:hAnsi="Verdana" w:eastAsia="Verdana" w:ascii="Verdana"/>
          <w:b/>
          <w:spacing w:val="-11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dan</w:t>
      </w:r>
      <w:r>
        <w:rPr>
          <w:rFonts w:cs="Verdana" w:hAnsi="Verdana" w:eastAsia="Verdana" w:ascii="Verdana"/>
          <w:b/>
          <w:spacing w:val="-6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Four</w:t>
      </w:r>
      <w:r>
        <w:rPr>
          <w:rFonts w:cs="Verdana" w:hAnsi="Verdana" w:eastAsia="Verdana" w:ascii="Verdana"/>
          <w:b/>
          <w:spacing w:val="-7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Point</w:t>
      </w:r>
      <w:r>
        <w:rPr>
          <w:rFonts w:cs="Verdana" w:hAnsi="Verdana" w:eastAsia="Verdana" w:ascii="Verdana"/>
          <w:b/>
          <w:spacing w:val="-8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Editing</w:t>
      </w:r>
      <w:r>
        <w:rPr>
          <w:rFonts w:cs="Verdana" w:hAnsi="Verdana" w:eastAsia="Verdana" w:ascii="Verdana"/>
          <w:b/>
          <w:spacing w:val="-11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Untuk</w:t>
      </w:r>
      <w:r>
        <w:rPr>
          <w:rFonts w:cs="Verdana" w:hAnsi="Verdana" w:eastAsia="Verdana" w:ascii="Verdana"/>
          <w:spacing w:val="0"/>
          <w:w w:val="100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Verdana" w:hAnsi="Verdana" w:eastAsia="Verdana" w:ascii="Verdana"/>
          <w:sz w:val="28"/>
          <w:szCs w:val="28"/>
        </w:rPr>
        <w:jc w:val="both"/>
        <w:ind w:left="118" w:right="6075"/>
      </w:pP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Menyisipkan</w:t>
      </w:r>
      <w:r>
        <w:rPr>
          <w:rFonts w:cs="Verdana" w:hAnsi="Verdana" w:eastAsia="Verdana" w:ascii="Verdana"/>
          <w:b/>
          <w:spacing w:val="-20"/>
          <w:w w:val="100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sz w:val="28"/>
          <w:szCs w:val="28"/>
        </w:rPr>
        <w:t>Clip</w:t>
      </w:r>
      <w:r>
        <w:rPr>
          <w:rFonts w:cs="Verdana" w:hAnsi="Verdana" w:eastAsia="Verdana" w:ascii="Verdana"/>
          <w:spacing w:val="0"/>
          <w:w w:val="100"/>
          <w:sz w:val="28"/>
          <w:szCs w:val="28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enyisipkan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dapat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yaitu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Editing.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ind w:left="118" w:right="6240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Three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Point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Editing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karena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sebagai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editing,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a-ta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disisipkan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indow,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tentukan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Sequence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tabs>
          <w:tab w:pos="820" w:val="left"/>
        </w:tabs>
        <w:jc w:val="left"/>
        <w:spacing w:lineRule="auto" w:line="359"/>
        <w:ind w:left="837" w:right="73" w:hanging="359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  <w:tab/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sedemikian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rupa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sepert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gamba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ini.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pict>
          <v:group style="position:absolute;margin-left:83.65pt;margin-top:528.79pt;width:445.6pt;height:184.18pt;mso-position-horizontal-relative:page;mso-position-vertical-relative:page;z-index:-3244" coordorigin="1673,10576" coordsize="8912,3684">
            <v:shape type="#_x0000_t75" style="position:absolute;left:4502;top:10612;width:3238;height:3060">
              <v:imagedata o:title="" r:id="rId94"/>
            </v:shape>
            <v:shape style="position:absolute;left:1679;top:10586;width:8886;height:0" coordorigin="1679,10586" coordsize="8886,0" path="m1679,10586l10565,10586e" filled="f" stroked="t" strokeweight="0.58pt" strokecolor="#000000">
              <v:path arrowok="t"/>
            </v:shape>
            <v:shape style="position:absolute;left:10555;top:10586;width:10;height:0" coordorigin="10555,10586" coordsize="10,0" path="m10555,10586l10565,10586e" filled="f" stroked="t" strokeweight="0.58pt" strokecolor="#000000">
              <v:path arrowok="t"/>
            </v:shape>
            <v:shape style="position:absolute;left:10565;top:10591;width:0;height:3304" coordorigin="10565,10591" coordsize="0,3304" path="m10565,10591l10565,13895e" filled="f" stroked="t" strokeweight="1.06pt" strokecolor="#000000">
              <v:path arrowok="t"/>
            </v:shape>
            <v:shape style="position:absolute;left:1688;top:14234;width:8867;height:0" coordorigin="1688,14234" coordsize="8867,0" path="m1688,14234l10555,14234e" filled="f" stroked="t" strokeweight="1.06pt" strokecolor="#000000">
              <v:path arrowok="t"/>
            </v:shape>
            <v:shape style="position:absolute;left:10565;top:14234;width:10;height:0" coordorigin="10565,14234" coordsize="10,0" path="m10565,14234l10574,14234e" filled="f" stroked="t" strokeweight="1.06pt" strokecolor="#000000">
              <v:path arrowok="t"/>
            </v:shape>
            <v:shape style="position:absolute;left:10555;top:14230;width:10;height:0" coordorigin="10555,14230" coordsize="10,0" path="m10555,14230l10565,14230e" filled="f" stroked="t" strokeweight="0.58pt" strokecolor="#000000">
              <v:path arrowok="t"/>
            </v:shape>
            <v:shape style="position:absolute;left:10555;top:14230;width:10;height:0" coordorigin="10555,14230" coordsize="10,0" path="m10555,14230l10565,14230e" filled="f" stroked="t" strokeweight="0.58pt" strokecolor="#000000">
              <v:path arrowok="t"/>
            </v:shape>
            <v:shape style="position:absolute;left:1684;top:10582;width:0;height:3653" coordorigin="1684,10582" coordsize="0,3653" path="m1684,10582l1684,14234e" filled="f" stroked="t" strokeweight="0.58pt" strokecolor="#000000">
              <v:path arrowok="t"/>
            </v:shape>
            <v:shape style="position:absolute;left:10565;top:13895;width:0;height:354" coordorigin="10565,13895" coordsize="0,354" path="m10565,13895l10565,14249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90.77pt;width:445.6pt;height:186.1pt;mso-position-horizontal-relative:page;mso-position-vertical-relative:page;z-index:-3245" coordorigin="1673,5815" coordsize="8912,3722">
            <v:shape type="#_x0000_t75" style="position:absolute;left:4502;top:5851;width:3238;height:3097">
              <v:imagedata o:title="" r:id="rId95"/>
            </v:shape>
            <v:shape style="position:absolute;left:1679;top:5826;width:8886;height:0" coordorigin="1679,5826" coordsize="8886,0" path="m1679,5826l10565,5826e" filled="f" stroked="t" strokeweight="0.58pt" strokecolor="#000000">
              <v:path arrowok="t"/>
            </v:shape>
            <v:shape style="position:absolute;left:10555;top:5826;width:10;height:0" coordorigin="10555,5826" coordsize="10,0" path="m10555,5826l10565,5826e" filled="f" stroked="t" strokeweight="0.58pt" strokecolor="#000000">
              <v:path arrowok="t"/>
            </v:shape>
            <v:shape style="position:absolute;left:10565;top:5831;width:0;height:3342" coordorigin="10565,5831" coordsize="0,3342" path="m10565,5831l10565,9173e" filled="f" stroked="t" strokeweight="1.06pt" strokecolor="#000000">
              <v:path arrowok="t"/>
            </v:shape>
            <v:shape style="position:absolute;left:1688;top:9512;width:8867;height:0" coordorigin="1688,9512" coordsize="8867,0" path="m1688,9512l10555,9512e" filled="f" stroked="t" strokeweight="1.06pt" strokecolor="#000000">
              <v:path arrowok="t"/>
            </v:shape>
            <v:shape style="position:absolute;left:10565;top:9512;width:10;height:0" coordorigin="10565,9512" coordsize="10,0" path="m10565,9512l10574,9512e" filled="f" stroked="t" strokeweight="1.06pt" strokecolor="#000000">
              <v:path arrowok="t"/>
            </v:shape>
            <v:shape style="position:absolute;left:10555;top:9508;width:10;height:0" coordorigin="10555,9508" coordsize="10,0" path="m10555,9508l10565,9508e" filled="f" stroked="t" strokeweight="0.58pt" strokecolor="#000000">
              <v:path arrowok="t"/>
            </v:shape>
            <v:shape style="position:absolute;left:10555;top:9508;width:10;height:0" coordorigin="10555,9508" coordsize="10,0" path="m10555,9508l10565,9508e" filled="f" stroked="t" strokeweight="0.58pt" strokecolor="#000000">
              <v:path arrowok="t"/>
            </v:shape>
            <v:shape style="position:absolute;left:1684;top:5821;width:0;height:3691" coordorigin="1684,5821" coordsize="0,3691" path="m1684,5821l1684,9512e" filled="f" stroked="t" strokeweight="0.58pt" strokecolor="#000000">
              <v:path arrowok="t"/>
            </v:shape>
            <v:shape style="position:absolute;left:10565;top:9173;width:0;height:354" coordorigin="10565,9173" coordsize="0,354" path="m10565,9173l10565,9527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20.22pt;mso-position-horizontal-relative:page;mso-position-vertical-relative:page;z-index:-3246" coordorigin="1673,1444" coordsize="8912,2404">
            <v:shape type="#_x0000_t75" style="position:absolute;left:3692;top:1480;width:4859;height:1780">
              <v:imagedata o:title="" r:id="rId96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023" coordorigin="10565,1459" coordsize="0,2023" path="m10565,1459l10565,3482e" filled="f" stroked="t" strokeweight="1.06pt" strokecolor="#000000">
              <v:path arrowok="t"/>
            </v:shape>
            <v:shape style="position:absolute;left:1688;top:3823;width:8867;height:0" coordorigin="1688,3823" coordsize="8867,0" path="m1688,3823l10555,3823e" filled="f" stroked="t" strokeweight="1.06pt" strokecolor="#000000">
              <v:path arrowok="t"/>
            </v:shape>
            <v:shape style="position:absolute;left:10565;top:3823;width:10;height:0" coordorigin="10565,3823" coordsize="10,0" path="m10565,3823l10574,3823e" filled="f" stroked="t" strokeweight="1.06pt" strokecolor="#000000">
              <v:path arrowok="t"/>
            </v:shape>
            <v:shape style="position:absolute;left:10555;top:3818;width:10;height:0" coordorigin="10555,3818" coordsize="10,0" path="m10555,3818l10565,3818e" filled="f" stroked="t" strokeweight="0.58pt" strokecolor="#000000">
              <v:path arrowok="t"/>
            </v:shape>
            <v:shape style="position:absolute;left:10555;top:3818;width:10;height:0" coordorigin="10555,3818" coordsize="10,0" path="m10555,3818l10565,3818e" filled="f" stroked="t" strokeweight="0.58pt" strokecolor="#000000">
              <v:path arrowok="t"/>
            </v:shape>
            <v:shape style="position:absolute;left:1684;top:1450;width:0;height:2374" coordorigin="1684,1450" coordsize="0,2374" path="m1684,1450l1684,3823e" filled="f" stroked="t" strokeweight="0.58pt" strokecolor="#000000">
              <v:path arrowok="t"/>
            </v:shape>
            <v:shape style="position:absolute;left:10565;top:3482;width:0;height:355" coordorigin="10565,3482" coordsize="0,355" path="m10565,3482l10565,3838e" filled="f" stroked="t" strokeweight="1.06pt" strokecolor="#000000">
              <v:path arrowok="t"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7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7.83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inilah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nantiny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disisipka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7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tersebu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mpilka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Sourc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Monitor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75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7.84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ip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Sour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tentuk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Out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9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Sourc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1668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7.85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Penentuan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titik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Point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Out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Point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Sour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Window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pict>
          <v:group style="position:absolute;margin-left:83.65pt;margin-top:531.67pt;width:445.6pt;height:189.94pt;mso-position-horizontal-relative:page;mso-position-vertical-relative:page;z-index:-3241" coordorigin="1673,10633" coordsize="8912,3799">
            <v:shape type="#_x0000_t75" style="position:absolute;left:5892;top:10669;width:460;height:400">
              <v:imagedata o:title="" r:id="rId97"/>
            </v:shape>
            <v:shape style="position:absolute;left:1679;top:10644;width:8886;height:0" coordorigin="1679,10644" coordsize="8886,0" path="m1679,10644l10565,10644e" filled="f" stroked="t" strokeweight="0.58pt" strokecolor="#000000">
              <v:path arrowok="t"/>
            </v:shape>
            <v:shape style="position:absolute;left:10555;top:10644;width:10;height:0" coordorigin="10555,10644" coordsize="10,0" path="m10555,10644l10565,10644e" filled="f" stroked="t" strokeweight="0.58pt" strokecolor="#000000">
              <v:path arrowok="t"/>
            </v:shape>
            <v:shape style="position:absolute;left:10565;top:10649;width:0;height:644" coordorigin="10565,10649" coordsize="0,644" path="m10565,10649l10565,11293e" filled="f" stroked="t" strokeweight="1.06pt" strokecolor="#000000">
              <v:path arrowok="t"/>
            </v:shape>
            <v:shape style="position:absolute;left:10565;top:11293;width:0;height:430" coordorigin="10565,11293" coordsize="0,430" path="m10565,11293l10565,11723e" filled="f" stroked="t" strokeweight="1.06pt" strokecolor="#000000">
              <v:path arrowok="t"/>
            </v:shape>
            <v:shape style="position:absolute;left:10565;top:11723;width:0;height:2344" coordorigin="10565,11723" coordsize="0,2344" path="m10565,11723l10565,14066e" filled="f" stroked="t" strokeweight="1.06pt" strokecolor="#000000">
              <v:path arrowok="t"/>
            </v:shape>
            <v:shape style="position:absolute;left:1688;top:14407;width:8867;height:0" coordorigin="1688,14407" coordsize="8867,0" path="m1688,14407l10555,14407e" filled="f" stroked="t" strokeweight="1.06pt" strokecolor="#000000">
              <v:path arrowok="t"/>
            </v:shape>
            <v:shape style="position:absolute;left:10565;top:14407;width:10;height:0" coordorigin="10565,14407" coordsize="10,0" path="m10565,14407l10574,14407e" filled="f" stroked="t" strokeweight="1.06pt" strokecolor="#000000">
              <v:path arrowok="t"/>
            </v:shape>
            <v:shape style="position:absolute;left:10555;top:14402;width:10;height:0" coordorigin="10555,14402" coordsize="10,0" path="m10555,14402l10565,14402e" filled="f" stroked="t" strokeweight="0.58pt" strokecolor="#000000">
              <v:path arrowok="t"/>
            </v:shape>
            <v:shape style="position:absolute;left:10555;top:14402;width:10;height:0" coordorigin="10555,14402" coordsize="10,0" path="m10555,14402l10565,14402e" filled="f" stroked="t" strokeweight="0.58pt" strokecolor="#000000">
              <v:path arrowok="t"/>
            </v:shape>
            <v:shape style="position:absolute;left:1684;top:10639;width:0;height:3768" coordorigin="1684,10639" coordsize="0,3768" path="m1684,10639l1684,14407e" filled="f" stroked="t" strokeweight="0.58pt" strokecolor="#000000">
              <v:path arrowok="t"/>
            </v:shape>
            <v:shape style="position:absolute;left:10565;top:14066;width:0;height:355" coordorigin="10565,14066" coordsize="0,355" path="m10565,14066l10565,1442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00.85pt;width:445.6pt;height:178.96pt;mso-position-horizontal-relative:page;mso-position-vertical-relative:page;z-index:-3242" coordorigin="1673,6017" coordsize="8912,3579">
            <v:shape type="#_x0000_t75" style="position:absolute;left:5892;top:6052;width:460;height:380">
              <v:imagedata o:title="" r:id="rId98"/>
            </v:shape>
            <v:shape style="position:absolute;left:1679;top:6028;width:8886;height:0" coordorigin="1679,6028" coordsize="8886,0" path="m1679,6028l10565,6028e" filled="f" stroked="t" strokeweight="0.58pt" strokecolor="#000000">
              <v:path arrowok="t"/>
            </v:shape>
            <v:shape style="position:absolute;left:10555;top:6028;width:10;height:0" coordorigin="10555,6028" coordsize="10,0" path="m10555,6028l10565,6028e" filled="f" stroked="t" strokeweight="0.58pt" strokecolor="#000000">
              <v:path arrowok="t"/>
            </v:shape>
            <v:shape style="position:absolute;left:10565;top:6032;width:0;height:624" coordorigin="10565,6032" coordsize="0,624" path="m10565,6032l10565,6656e" filled="f" stroked="t" strokeweight="1.06pt" strokecolor="#000000">
              <v:path arrowok="t"/>
            </v:shape>
            <v:shape style="position:absolute;left:10565;top:6656;width:0;height:430" coordorigin="10565,6656" coordsize="0,430" path="m10565,6656l10565,7086e" filled="f" stroked="t" strokeweight="1.06pt" strokecolor="#000000">
              <v:path arrowok="t"/>
            </v:shape>
            <v:shape style="position:absolute;left:10565;top:7126;width:0;height:2105" coordorigin="10565,7126" coordsize="0,2105" path="m10565,7126l10565,9230e" filled="f" stroked="t" strokeweight="1.06pt" strokecolor="#000000">
              <v:path arrowok="t"/>
            </v:shape>
            <v:shape style="position:absolute;left:1684;top:6023;width:0;height:3548" coordorigin="1684,6023" coordsize="0,3548" path="m1684,6023l1684,9571e" filled="f" stroked="t" strokeweight="0.58pt" strokecolor="#000000">
              <v:path arrowok="t"/>
            </v:shape>
            <v:shape style="position:absolute;left:1688;top:9571;width:8867;height:0" coordorigin="1688,9571" coordsize="8867,0" path="m1688,9571l10555,9571e" filled="f" stroked="t" strokeweight="1.06pt" strokecolor="#000000">
              <v:path arrowok="t"/>
            </v:shape>
            <v:shape style="position:absolute;left:10565;top:9571;width:10;height:0" coordorigin="10565,9571" coordsize="10,0" path="m10565,9571l10574,9571e" filled="f" stroked="t" strokeweight="1.06pt" strokecolor="#000000">
              <v:path arrowok="t"/>
            </v:shape>
            <v:shape style="position:absolute;left:10555;top:9566;width:10;height:0" coordorigin="10555,9566" coordsize="10,0" path="m10555,9566l10565,9566e" filled="f" stroked="t" strokeweight="0.58pt" strokecolor="#000000">
              <v:path arrowok="t"/>
            </v:shape>
            <v:shape style="position:absolute;left:10555;top:9566;width:10;height:0" coordorigin="10555,9566" coordsize="10,0" path="m10555,9566l10565,9566e" filled="f" stroked="t" strokeweight="0.58pt" strokecolor="#000000">
              <v:path arrowok="t"/>
            </v:shape>
            <v:shape style="position:absolute;left:10565;top:9230;width:0;height:355" coordorigin="10565,9230" coordsize="0,355" path="m10565,9230l10565,9586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18.69pt;width:445.6pt;height:130.24pt;mso-position-horizontal-relative:page;mso-position-vertical-relative:page;z-index:-3243" coordorigin="1673,2374" coordsize="8912,2605">
            <v:shape type="#_x0000_t75" style="position:absolute;left:3500;top:2410;width:5243;height:1981">
              <v:imagedata o:title="" r:id="rId99"/>
            </v:shape>
            <v:shape style="position:absolute;left:1679;top:2384;width:8886;height:0" coordorigin="1679,2384" coordsize="8886,0" path="m1679,2384l10565,2384e" filled="f" stroked="t" strokeweight="0.58pt" strokecolor="#000000">
              <v:path arrowok="t"/>
            </v:shape>
            <v:shape style="position:absolute;left:10555;top:2384;width:10;height:0" coordorigin="10555,2384" coordsize="10,0" path="m10555,2384l10565,2384e" filled="f" stroked="t" strokeweight="0.58pt" strokecolor="#000000">
              <v:path arrowok="t"/>
            </v:shape>
            <v:shape style="position:absolute;left:10565;top:2389;width:0;height:2225" coordorigin="10565,2389" coordsize="0,2225" path="m10565,2389l10565,4614e" filled="f" stroked="t" strokeweight="1.06pt" strokecolor="#000000">
              <v:path arrowok="t"/>
            </v:shape>
            <v:shape style="position:absolute;left:1688;top:4954;width:8867;height:0" coordorigin="1688,4954" coordsize="8867,0" path="m1688,4954l10555,4954e" filled="f" stroked="t" strokeweight="1.06pt" strokecolor="#000000">
              <v:path arrowok="t"/>
            </v:shape>
            <v:shape style="position:absolute;left:10565;top:4954;width:10;height:0" coordorigin="10565,4954" coordsize="10,0" path="m10565,4954l10574,4954e" filled="f" stroked="t" strokeweight="1.06pt" strokecolor="#000000">
              <v:path arrowok="t"/>
            </v:shape>
            <v:shape style="position:absolute;left:10555;top:4949;width:10;height:0" coordorigin="10555,4949" coordsize="10,0" path="m10555,4949l10565,4949e" filled="f" stroked="t" strokeweight="0.58pt" strokecolor="#000000">
              <v:path arrowok="t"/>
            </v:shape>
            <v:shape style="position:absolute;left:10555;top:4949;width:10;height:0" coordorigin="10555,4949" coordsize="10,0" path="m10555,4949l10565,4949e" filled="f" stroked="t" strokeweight="0.58pt" strokecolor="#000000">
              <v:path arrowok="t"/>
            </v:shape>
            <v:shape style="position:absolute;left:1684;top:2380;width:0;height:2574" coordorigin="1684,2380" coordsize="0,2574" path="m1684,2380l1684,4954e" filled="f" stroked="t" strokeweight="0.58pt" strokecolor="#000000">
              <v:path arrowok="t"/>
            </v:shape>
            <v:shape style="position:absolute;left:10565;top:4614;width:0;height:354" coordorigin="10565,4614" coordsize="0,354" path="m10565,4614l10565,4968e" filled="f" stroked="t" strokeweight="1.06pt" strokecolor="#000000">
              <v:path arrowok="t"/>
            </v:shape>
            <w10:wrap type="none"/>
          </v:group>
        </w:pict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gese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Curren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Marke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lokas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temp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disisipkan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tombol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menentuka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59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7.86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Penentuan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Point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kit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Inser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Sourc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Monitor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menyisipka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509" w:right="3507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7.87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rt</w:t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53"/>
      </w:pPr>
      <w:r>
        <w:pict>
          <v:shape type="#_x0000_t75" style="width:288.9pt;height:94.08pt">
            <v:imagedata o:title="" r:id="rId10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lineRule="exact" w:line="200"/>
        <w:ind w:left="1647" w:right="1645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7.88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penggunaan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Insert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untuk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menyisipkan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Ata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dapa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pul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Overla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y</w:t>
      </w:r>
      <w:r>
        <w:rPr>
          <w:rFonts w:cs="Palatino Linotype" w:hAnsi="Palatino Linotype" w:eastAsia="Palatino Linotype" w:ascii="Palatino Linotype"/>
          <w:spacing w:val="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Sourc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menyisipka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Timeline.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/>
        <w:ind w:left="3439" w:right="3436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7.89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erlay</w:t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52"/>
      </w:pPr>
      <w:r>
        <w:pict>
          <v:shape type="#_x0000_t75" style="width:288.96pt;height:106.02pt">
            <v:imagedata o:title="" r:id="rId10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ind w:left="1577" w:right="1574"/>
        <w:sectPr>
          <w:pgMar w:header="734" w:footer="712" w:top="920" w:bottom="280" w:left="1680" w:right="1680"/>
          <w:pgSz w:w="12240" w:h="15840"/>
        </w:sectPr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7.90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penggunaan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v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erlay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untuk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men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ip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Timeline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329.41pt;width:445.6pt;height:140.14pt;mso-position-horizontal-relative:page;mso-position-vertical-relative:page;z-index:-3240" coordorigin="1673,6588" coordsize="8912,2803">
            <v:shape type="#_x0000_t75" style="position:absolute;left:3229;top:6624;width:5784;height:2178">
              <v:imagedata o:title="" r:id="rId102"/>
            </v:shape>
            <v:shape style="position:absolute;left:1679;top:6599;width:8886;height:0" coordorigin="1679,6599" coordsize="8886,0" path="m1679,6599l10565,6599e" filled="f" stroked="t" strokeweight="0.58pt" strokecolor="#000000">
              <v:path arrowok="t"/>
            </v:shape>
            <v:shape style="position:absolute;left:10555;top:6599;width:10;height:0" coordorigin="10555,6599" coordsize="10,0" path="m10555,6599l10565,6599e" filled="f" stroked="t" strokeweight="0.58pt" strokecolor="#000000">
              <v:path arrowok="t"/>
            </v:shape>
            <v:shape style="position:absolute;left:10565;top:6604;width:0;height:2423" coordorigin="10565,6604" coordsize="0,2423" path="m10565,6604l10565,9026e" filled="f" stroked="t" strokeweight="1.06pt" strokecolor="#000000">
              <v:path arrowok="t"/>
            </v:shape>
            <v:shape style="position:absolute;left:1688;top:9366;width:8867;height:0" coordorigin="1688,9366" coordsize="8867,0" path="m1688,9366l10555,9366e" filled="f" stroked="t" strokeweight="1.06pt" strokecolor="#000000">
              <v:path arrowok="t"/>
            </v:shape>
            <v:shape style="position:absolute;left:10565;top:9366;width:10;height:0" coordorigin="10565,9366" coordsize="10,0" path="m10565,9366l10574,9366e" filled="f" stroked="t" strokeweight="1.06pt" strokecolor="#000000">
              <v:path arrowok="t"/>
            </v:shape>
            <v:shape style="position:absolute;left:10555;top:9361;width:10;height:0" coordorigin="10555,9361" coordsize="10,0" path="m10555,9361l10565,9361e" filled="f" stroked="t" strokeweight="0.58pt" strokecolor="#000000">
              <v:path arrowok="t"/>
            </v:shape>
            <v:shape style="position:absolute;left:10555;top:9361;width:10;height:0" coordorigin="10555,9361" coordsize="10,0" path="m10555,9361l10565,9361e" filled="f" stroked="t" strokeweight="0.58pt" strokecolor="#000000">
              <v:path arrowok="t"/>
            </v:shape>
            <v:shape style="position:absolute;left:1684;top:6594;width:0;height:2772" coordorigin="1684,6594" coordsize="0,2772" path="m1684,6594l1684,9366e" filled="f" stroked="t" strokeweight="0.58pt" strokecolor="#000000">
              <v:path arrowok="t"/>
            </v:shape>
            <v:shape style="position:absolute;left:10565;top:9026;width:0;height:354" coordorigin="10565,9026" coordsize="0,354" path="m10565,9026l10565,9380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Perbedaan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antara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Overlay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adalah,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enyisipkan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engubah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panjang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keseluruhan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panjang,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sedangkan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Overlay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enyisipkan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erubah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keseluruhan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tetapi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disebelahnya.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Verdana" w:hAnsi="Verdana" w:eastAsia="Verdana" w:ascii="Verdana"/>
          <w:sz w:val="26"/>
          <w:szCs w:val="26"/>
        </w:rPr>
        <w:jc w:val="both"/>
        <w:ind w:left="118" w:right="6402"/>
      </w:pPr>
      <w:r>
        <w:rPr>
          <w:rFonts w:cs="Verdana" w:hAnsi="Verdana" w:eastAsia="Verdana" w:ascii="Verdana"/>
          <w:spacing w:val="0"/>
          <w:w w:val="100"/>
          <w:sz w:val="26"/>
          <w:szCs w:val="26"/>
        </w:rPr>
        <w:t>Four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Point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 </w:t>
      </w:r>
      <w:r>
        <w:rPr>
          <w:rFonts w:cs="Verdana" w:hAnsi="Verdana" w:eastAsia="Verdana" w:ascii="Verdana"/>
          <w:spacing w:val="0"/>
          <w:w w:val="100"/>
          <w:sz w:val="26"/>
          <w:szCs w:val="26"/>
        </w:rPr>
        <w:t>Editing</w:t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18" w:right="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Three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sebagai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referensi,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dipergun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sebagai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referensi.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perta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disisipkan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indow,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setelah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Sequence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Monitor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indow.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enggunakan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771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7.91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sat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Projec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inilah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nantiny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disisipka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tersebu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6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Sourc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tentuk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Sourc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Monitor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menggunaka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Point.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pict>
          <v:group style="position:absolute;margin-left:83.65pt;margin-top:545.65pt;width:445.6pt;height:48.22pt;mso-position-horizontal-relative:page;mso-position-vertical-relative:page;z-index:-3237" coordorigin="1673,10913" coordsize="8912,964">
            <v:shape type="#_x0000_t75" style="position:absolute;left:5922;top:10949;width:400;height:340">
              <v:imagedata o:title="" r:id="rId103"/>
            </v:shape>
            <v:shape style="position:absolute;left:1679;top:10924;width:8886;height:0" coordorigin="1679,10924" coordsize="8886,0" path="m1679,10924l10565,10924e" filled="f" stroked="t" strokeweight="0.58pt" strokecolor="#000000">
              <v:path arrowok="t"/>
            </v:shape>
            <v:shape style="position:absolute;left:10555;top:10924;width:10;height:0" coordorigin="10555,10924" coordsize="10,0" path="m10555,10924l10565,10924e" filled="f" stroked="t" strokeweight="0.58pt" strokecolor="#000000">
              <v:path arrowok="t"/>
            </v:shape>
            <v:shape style="position:absolute;left:10565;top:10928;width:0;height:584" coordorigin="10565,10928" coordsize="0,584" path="m10565,10928l10565,11513e" filled="f" stroked="t" strokeweight="1.06pt" strokecolor="#000000">
              <v:path arrowok="t"/>
            </v:shape>
            <v:shape style="position:absolute;left:1688;top:11852;width:8867;height:0" coordorigin="1688,11852" coordsize="8867,0" path="m1688,11852l10555,11852e" filled="f" stroked="t" strokeweight="1.06pt" strokecolor="#000000">
              <v:path arrowok="t"/>
            </v:shape>
            <v:shape style="position:absolute;left:10565;top:11852;width:10;height:0" coordorigin="10565,11852" coordsize="10,0" path="m10565,11852l10574,11852e" filled="f" stroked="t" strokeweight="1.06pt" strokecolor="#000000">
              <v:path arrowok="t"/>
            </v:shape>
            <v:shape style="position:absolute;left:10555;top:11848;width:10;height:0" coordorigin="10555,11848" coordsize="10,0" path="m10555,11848l10565,11848e" filled="f" stroked="t" strokeweight="0.58pt" strokecolor="#000000">
              <v:path arrowok="t"/>
            </v:shape>
            <v:shape style="position:absolute;left:10555;top:11848;width:10;height:0" coordorigin="10555,11848" coordsize="10,0" path="m10555,11848l10565,11848e" filled="f" stroked="t" strokeweight="0.58pt" strokecolor="#000000">
              <v:path arrowok="t"/>
            </v:shape>
            <v:shape style="position:absolute;left:1684;top:10919;width:0;height:934" coordorigin="1684,10919" coordsize="0,934" path="m1684,10919l1684,11852e" filled="f" stroked="t" strokeweight="0.58pt" strokecolor="#000000">
              <v:path arrowok="t"/>
            </v:shape>
            <v:shape style="position:absolute;left:10565;top:11513;width:0;height:354" coordorigin="10565,11513" coordsize="0,354" path="m10565,11513l10565,11867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381.79pt;width:445.6pt;height:132.22pt;mso-position-horizontal-relative:page;mso-position-vertical-relative:page;z-index:-3238" coordorigin="1673,7636" coordsize="8912,2644">
            <v:shape type="#_x0000_t75" style="position:absolute;left:3422;top:7672;width:5399;height:2020">
              <v:imagedata o:title="" r:id="rId104"/>
            </v:shape>
            <v:shape style="position:absolute;left:1679;top:7646;width:8886;height:0" coordorigin="1679,7646" coordsize="8886,0" path="m1679,7646l10565,7646e" filled="f" stroked="t" strokeweight="0.58pt" strokecolor="#000000">
              <v:path arrowok="t"/>
            </v:shape>
            <v:shape style="position:absolute;left:10555;top:7646;width:10;height:0" coordorigin="10555,7646" coordsize="10,0" path="m10555,7646l10565,7646e" filled="f" stroked="t" strokeweight="0.58pt" strokecolor="#000000">
              <v:path arrowok="t"/>
            </v:shape>
            <v:shape style="position:absolute;left:10565;top:7651;width:0;height:2263" coordorigin="10565,7651" coordsize="0,2263" path="m10565,7651l10565,9914e" filled="f" stroked="t" strokeweight="1.06pt" strokecolor="#000000">
              <v:path arrowok="t"/>
            </v:shape>
            <v:shape style="position:absolute;left:1688;top:10255;width:8867;height:0" coordorigin="1688,10255" coordsize="8867,0" path="m1688,10255l10555,10255e" filled="f" stroked="t" strokeweight="1.06pt" strokecolor="#000000">
              <v:path arrowok="t"/>
            </v:shape>
            <v:shape style="position:absolute;left:10565;top:10255;width:10;height:0" coordorigin="10565,10255" coordsize="10,0" path="m10565,10255l10574,10255e" filled="f" stroked="t" strokeweight="1.06pt" strokecolor="#000000">
              <v:path arrowok="t"/>
            </v:shape>
            <v:shape style="position:absolute;left:10555;top:10250;width:10;height:0" coordorigin="10555,10250" coordsize="10,0" path="m10555,10250l10565,10250e" filled="f" stroked="t" strokeweight="0.58pt" strokecolor="#000000">
              <v:path arrowok="t"/>
            </v:shape>
            <v:shape style="position:absolute;left:10555;top:10250;width:10;height:0" coordorigin="10555,10250" coordsize="10,0" path="m10555,10250l10565,10250e" filled="f" stroked="t" strokeweight="0.58pt" strokecolor="#000000">
              <v:path arrowok="t"/>
            </v:shape>
            <v:shape style="position:absolute;left:1684;top:7642;width:0;height:2614" coordorigin="1684,7642" coordsize="0,2614" path="m1684,7642l1684,10255e" filled="f" stroked="t" strokeweight="0.58pt" strokecolor="#000000">
              <v:path arrowok="t"/>
            </v:shape>
            <v:shape style="position:absolute;left:10565;top:9914;width:0;height:355" coordorigin="10565,9914" coordsize="0,355" path="m10565,9914l10565,10270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211.24pt;mso-position-horizontal-relative:page;mso-position-vertical-relative:page;z-index:-3239" coordorigin="1673,1444" coordsize="8912,4225">
            <v:shape type="#_x0000_t75" style="position:absolute;left:4231;top:1480;width:3781;height:3600">
              <v:imagedata o:title="" r:id="rId105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3844" coordorigin="10565,1459" coordsize="0,3844" path="m10565,1459l10565,5303e" filled="f" stroked="t" strokeweight="1.06pt" strokecolor="#000000">
              <v:path arrowok="t"/>
            </v:shape>
            <v:shape style="position:absolute;left:1684;top:1450;width:0;height:4194" coordorigin="1684,1450" coordsize="0,4194" path="m1684,1450l1684,5644e" filled="f" stroked="t" strokeweight="0.58pt" strokecolor="#000000">
              <v:path arrowok="t"/>
            </v:shape>
            <v:shape style="position:absolute;left:1688;top:5644;width:8867;height:0" coordorigin="1688,5644" coordsize="8867,0" path="m1688,5644l10555,5644e" filled="f" stroked="t" strokeweight="1.06pt" strokecolor="#000000">
              <v:path arrowok="t"/>
            </v:shape>
            <v:shape style="position:absolute;left:10565;top:5644;width:10;height:0" coordorigin="10565,5644" coordsize="10,0" path="m10565,5644l10574,5644e" filled="f" stroked="t" strokeweight="1.06pt" strokecolor="#000000">
              <v:path arrowok="t"/>
            </v:shape>
            <v:shape style="position:absolute;left:10555;top:5639;width:10;height:0" coordorigin="10555,5639" coordsize="10,0" path="m10555,5639l10565,5639e" filled="f" stroked="t" strokeweight="0.58pt" strokecolor="#000000">
              <v:path arrowok="t"/>
            </v:shape>
            <v:shape style="position:absolute;left:10555;top:5639;width:10;height:0" coordorigin="10555,5639" coordsize="10,0" path="m10555,5639l10565,5639e" filled="f" stroked="t" strokeweight="0.58pt" strokecolor="#000000">
              <v:path arrowok="t"/>
            </v:shape>
            <v:shape style="position:absolute;left:10565;top:5303;width:0;height:355" coordorigin="10565,5303" coordsize="0,355" path="m10565,5303l10565,5658e" filled="f" stroked="t" strokeweight="1.06pt" strokecolor="#000000">
              <v:path arrowok="t"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668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7.92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Penentuan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titik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Point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Out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Point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Sour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Monitor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gese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Curren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Marke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menentuka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Timeline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center"/>
        <w:spacing w:lineRule="exact" w:line="260"/>
        <w:ind w:left="443" w:right="80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gese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Curren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Marke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menentuka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Timeline.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center"/>
        <w:spacing w:lineRule="exact" w:line="260"/>
        <w:ind w:left="802" w:right="6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189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7.93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Penentuan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titik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Point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Out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Point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Window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6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Selanjutny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tombo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Inser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Sourc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Monito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509" w:right="3507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7.94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Tombol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rt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7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Karen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disisipka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memilik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duras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lebi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nj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Timeline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auto" w:line="360"/>
        <w:ind w:left="837" w:right="73" w:firstLine="1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4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mp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kota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dialo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Fi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rk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5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solusi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3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salah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solus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Option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OK.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453.55pt;width:445.6pt;height:124.18pt;mso-position-horizontal-relative:page;mso-position-vertical-relative:page;z-index:-3234" coordorigin="1673,9071" coordsize="8912,2484">
            <v:shape type="#_x0000_t75" style="position:absolute;left:3329;top:9106;width:5585;height:1859">
              <v:imagedata o:title="" r:id="rId106"/>
            </v:shape>
            <v:shape style="position:absolute;left:1679;top:9082;width:8886;height:0" coordorigin="1679,9082" coordsize="8886,0" path="m1679,9082l10565,9082e" filled="f" stroked="t" strokeweight="0.58pt" strokecolor="#000000">
              <v:path arrowok="t"/>
            </v:shape>
            <v:shape style="position:absolute;left:10555;top:9082;width:10;height:0" coordorigin="10555,9082" coordsize="10,0" path="m10555,9082l10565,9082e" filled="f" stroked="t" strokeweight="0.58pt" strokecolor="#000000">
              <v:path arrowok="t"/>
            </v:shape>
            <v:shape style="position:absolute;left:10565;top:9086;width:0;height:2102" coordorigin="10565,9086" coordsize="0,2102" path="m10565,9086l10565,11189e" filled="f" stroked="t" strokeweight="1.06pt" strokecolor="#000000">
              <v:path arrowok="t"/>
            </v:shape>
            <v:shape style="position:absolute;left:1688;top:11530;width:8867;height:0" coordorigin="1688,11530" coordsize="8867,0" path="m1688,11530l10555,11530e" filled="f" stroked="t" strokeweight="1.06pt" strokecolor="#000000">
              <v:path arrowok="t"/>
            </v:shape>
            <v:shape style="position:absolute;left:10565;top:11530;width:10;height:0" coordorigin="10565,11530" coordsize="10,0" path="m10565,11530l10574,11530e" filled="f" stroked="t" strokeweight="1.06pt" strokecolor="#000000">
              <v:path arrowok="t"/>
            </v:shape>
            <v:shape style="position:absolute;left:10555;top:11525;width:10;height:0" coordorigin="10555,11525" coordsize="10,0" path="m10555,11525l10565,11525e" filled="f" stroked="t" strokeweight="0.58pt" strokecolor="#000000">
              <v:path arrowok="t"/>
            </v:shape>
            <v:shape style="position:absolute;left:10555;top:11525;width:10;height:0" coordorigin="10555,11525" coordsize="10,0" path="m10555,11525l10565,11525e" filled="f" stroked="t" strokeweight="0.58pt" strokecolor="#000000">
              <v:path arrowok="t"/>
            </v:shape>
            <v:shape style="position:absolute;left:1684;top:9077;width:0;height:2453" coordorigin="1684,9077" coordsize="0,2453" path="m1684,9077l1684,11530e" filled="f" stroked="t" strokeweight="0.58pt" strokecolor="#000000">
              <v:path arrowok="t"/>
            </v:shape>
            <v:shape style="position:absolute;left:10565;top:11189;width:0;height:355" coordorigin="10565,11189" coordsize="0,355" path="m10565,11189l10565,1154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79.37pt;width:445.6pt;height:122.32pt;mso-position-horizontal-relative:page;mso-position-vertical-relative:page;z-index:-3235" coordorigin="1673,5587" coordsize="8912,2446">
            <v:shape type="#_x0000_t75" style="position:absolute;left:3419;top:5623;width:5405;height:1820">
              <v:imagedata o:title="" r:id="rId107"/>
            </v:shape>
            <v:shape style="position:absolute;left:1679;top:5598;width:8886;height:0" coordorigin="1679,5598" coordsize="8886,0" path="m1679,5598l10565,5598e" filled="f" stroked="t" strokeweight="0.58pt" strokecolor="#000000">
              <v:path arrowok="t"/>
            </v:shape>
            <v:shape style="position:absolute;left:10555;top:5598;width:10;height:0" coordorigin="10555,5598" coordsize="10,0" path="m10555,5598l10565,5598e" filled="f" stroked="t" strokeweight="0.58pt" strokecolor="#000000">
              <v:path arrowok="t"/>
            </v:shape>
            <v:shape style="position:absolute;left:10565;top:5603;width:0;height:2065" coordorigin="10565,5603" coordsize="0,2065" path="m10565,5603l10565,7668e" filled="f" stroked="t" strokeweight="1.06pt" strokecolor="#000000">
              <v:path arrowok="t"/>
            </v:shape>
            <v:shape style="position:absolute;left:1684;top:5593;width:0;height:2416" coordorigin="1684,5593" coordsize="0,2416" path="m1684,5593l1684,8009e" filled="f" stroked="t" strokeweight="0.58pt" strokecolor="#000000">
              <v:path arrowok="t"/>
            </v:shape>
            <v:shape style="position:absolute;left:1688;top:8009;width:8867;height:0" coordorigin="1688,8009" coordsize="8867,0" path="m1688,8009l10555,8009e" filled="f" stroked="t" strokeweight="1.06pt" strokecolor="#000000">
              <v:path arrowok="t"/>
            </v:shape>
            <v:shape style="position:absolute;left:10565;top:8009;width:10;height:0" coordorigin="10565,8009" coordsize="10,0" path="m10565,8009l10574,8009e" filled="f" stroked="t" strokeweight="1.06pt" strokecolor="#000000">
              <v:path arrowok="t"/>
            </v:shape>
            <v:shape style="position:absolute;left:10555;top:8004;width:10;height:0" coordorigin="10555,8004" coordsize="10,0" path="m10555,8004l10565,8004e" filled="f" stroked="t" strokeweight="0.58pt" strokecolor="#000000">
              <v:path arrowok="t"/>
            </v:shape>
            <v:shape style="position:absolute;left:10555;top:8004;width:10;height:0" coordorigin="10555,8004" coordsize="10,0" path="m10555,8004l10565,8004e" filled="f" stroked="t" strokeweight="0.58pt" strokecolor="#000000">
              <v:path arrowok="t"/>
            </v:shape>
            <v:shape style="position:absolute;left:10565;top:7668;width:0;height:355" coordorigin="10565,7668" coordsize="0,355" path="m10565,7668l10565,8023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55.32pt;mso-position-horizontal-relative:page;mso-position-vertical-relative:page;z-index:-3236" coordorigin="1673,1444" coordsize="8912,3106">
            <v:shape type="#_x0000_t75" style="position:absolute;left:4192;top:1480;width:3859;height:2482">
              <v:imagedata o:title="" r:id="rId108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725" coordorigin="10565,1459" coordsize="0,2725" path="m10565,1459l10565,4184e" filled="f" stroked="t" strokeweight="1.06pt" strokecolor="#000000">
              <v:path arrowok="t"/>
            </v:shape>
            <v:shape style="position:absolute;left:1688;top:4525;width:8867;height:0" coordorigin="1688,4525" coordsize="8867,0" path="m1688,4525l10555,4525e" filled="f" stroked="t" strokeweight="1.06pt" strokecolor="#000000">
              <v:path arrowok="t"/>
            </v:shape>
            <v:shape style="position:absolute;left:10565;top:4525;width:10;height:0" coordorigin="10565,4525" coordsize="10,0" path="m10565,4525l10574,4525e" filled="f" stroked="t" strokeweight="1.06pt" strokecolor="#000000">
              <v:path arrowok="t"/>
            </v:shape>
            <v:shape style="position:absolute;left:10555;top:4520;width:10;height:0" coordorigin="10555,4520" coordsize="10,0" path="m10555,4520l10565,4520e" filled="f" stroked="t" strokeweight="0.58pt" strokecolor="#000000">
              <v:path arrowok="t"/>
            </v:shape>
            <v:shape style="position:absolute;left:10555;top:4520;width:10;height:0" coordorigin="10555,4520" coordsize="10,0" path="m10555,4520l10565,4520e" filled="f" stroked="t" strokeweight="0.58pt" strokecolor="#000000">
              <v:path arrowok="t"/>
            </v:shape>
            <v:shape style="position:absolute;left:1684;top:1450;width:0;height:3076" coordorigin="1684,1450" coordsize="0,3076" path="m1684,1450l1684,4525e" filled="f" stroked="t" strokeweight="0.58pt" strokecolor="#000000">
              <v:path arrowok="t"/>
            </v:shape>
            <v:shape style="position:absolute;left:10565;top:4184;width:0;height:355" coordorigin="10565,4184" coordsize="0,355" path="m10565,4184l10565,4540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3305" w:right="330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7.95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Kotak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dialog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Fit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8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Jik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Ch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ng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Spee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sesuaika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durasiny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(d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‐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stretch)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8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untu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memenuh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kosong.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282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7.96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pilihan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Change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Speed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9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Jik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Clip’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Hea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disisipka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trimmin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2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sisi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kiri/depa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sesua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kosong.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37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7.97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pilihan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Trim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Clip’s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Head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Jik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Clip’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s</w:t>
      </w:r>
      <w:r>
        <w:rPr>
          <w:rFonts w:cs="Palatino Linotype" w:hAnsi="Palatino Linotype" w:eastAsia="Palatino Linotype" w:ascii="Palatino Linotype"/>
          <w:spacing w:val="3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disisipka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trimmin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dar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3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sisi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  <w:sectPr>
          <w:pgMar w:header="734" w:footer="712" w:top="920" w:bottom="280" w:left="1680" w:right="1680"/>
          <w:pgSz w:w="12240" w:h="15840"/>
        </w:sectPr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kanan/belakan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sesua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kosong.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pict>
          <v:group style="position:absolute;margin-left:83.65pt;margin-top:480.01pt;width:445.6pt;height:122.26pt;mso-position-horizontal-relative:page;mso-position-vertical-relative:page;z-index:-3231" coordorigin="1673,9600" coordsize="8912,2445">
            <v:shape type="#_x0000_t75" style="position:absolute;left:3334;top:9636;width:5575;height:1820">
              <v:imagedata o:title="" r:id="rId109"/>
            </v:shape>
            <v:shape style="position:absolute;left:1679;top:9611;width:8886;height:0" coordorigin="1679,9611" coordsize="8886,0" path="m1679,9611l10565,9611e" filled="f" stroked="t" strokeweight="0.58pt" strokecolor="#000000">
              <v:path arrowok="t"/>
            </v:shape>
            <v:shape style="position:absolute;left:10555;top:9611;width:10;height:0" coordorigin="10555,9611" coordsize="10,0" path="m10555,9611l10565,9611e" filled="f" stroked="t" strokeweight="0.58pt" strokecolor="#000000">
              <v:path arrowok="t"/>
            </v:shape>
            <v:shape style="position:absolute;left:10565;top:9616;width:0;height:2065" coordorigin="10565,9616" coordsize="0,2065" path="m10565,9616l10565,11681e" filled="f" stroked="t" strokeweight="1.06pt" strokecolor="#000000">
              <v:path arrowok="t"/>
            </v:shape>
            <v:shape style="position:absolute;left:1688;top:12020;width:8867;height:0" coordorigin="1688,12020" coordsize="8867,0" path="m1688,12020l10555,12020e" filled="f" stroked="t" strokeweight="1.06pt" strokecolor="#000000">
              <v:path arrowok="t"/>
            </v:shape>
            <v:shape style="position:absolute;left:10565;top:12020;width:10;height:0" coordorigin="10565,12020" coordsize="10,0" path="m10565,12020l10574,12020e" filled="f" stroked="t" strokeweight="1.06pt" strokecolor="#000000">
              <v:path arrowok="t"/>
            </v:shape>
            <v:shape style="position:absolute;left:10555;top:12016;width:10;height:0" coordorigin="10555,12016" coordsize="10,0" path="m10555,12016l10565,12016e" filled="f" stroked="t" strokeweight="0.58pt" strokecolor="#000000">
              <v:path arrowok="t"/>
            </v:shape>
            <v:shape style="position:absolute;left:10555;top:12016;width:10;height:0" coordorigin="10555,12016" coordsize="10,0" path="m10555,12016l10565,12016e" filled="f" stroked="t" strokeweight="0.58pt" strokecolor="#000000">
              <v:path arrowok="t"/>
            </v:shape>
            <v:shape style="position:absolute;left:1684;top:9606;width:0;height:2414" coordorigin="1684,9606" coordsize="0,2414" path="m1684,9606l1684,12020e" filled="f" stroked="t" strokeweight="0.58pt" strokecolor="#000000">
              <v:path arrowok="t"/>
            </v:shape>
            <v:shape style="position:absolute;left:10565;top:11681;width:0;height:354" coordorigin="10565,11681" coordsize="0,354" path="m10565,11681l10565,12035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268.45pt;width:445.6pt;height:119.2pt;mso-position-horizontal-relative:page;mso-position-vertical-relative:page;z-index:-3232" coordorigin="1673,5369" coordsize="8912,2384">
            <v:shape type="#_x0000_t75" style="position:absolute;left:3422;top:5405;width:5399;height:1758">
              <v:imagedata o:title="" r:id="rId110"/>
            </v:shape>
            <v:shape style="position:absolute;left:1679;top:5380;width:8886;height:0" coordorigin="1679,5380" coordsize="8886,0" path="m1679,5380l10565,5380e" filled="f" stroked="t" strokeweight="0.58pt" strokecolor="#000000">
              <v:path arrowok="t"/>
            </v:shape>
            <v:shape style="position:absolute;left:10555;top:5380;width:10;height:0" coordorigin="10555,5380" coordsize="10,0" path="m10555,5380l10565,5380e" filled="f" stroked="t" strokeweight="0.58pt" strokecolor="#000000">
              <v:path arrowok="t"/>
            </v:shape>
            <v:shape style="position:absolute;left:10565;top:5384;width:0;height:2003" coordorigin="10565,5384" coordsize="0,2003" path="m10565,5384l10565,7387e" filled="f" stroked="t" strokeweight="1.06pt" strokecolor="#000000">
              <v:path arrowok="t"/>
            </v:shape>
            <v:shape style="position:absolute;left:1688;top:7728;width:8867;height:0" coordorigin="1688,7728" coordsize="8867,0" path="m1688,7728l10555,7728e" filled="f" stroked="t" strokeweight="1.06pt" strokecolor="#000000">
              <v:path arrowok="t"/>
            </v:shape>
            <v:shape style="position:absolute;left:10565;top:7728;width:10;height:0" coordorigin="10565,7728" coordsize="10,0" path="m10565,7728l10574,7728e" filled="f" stroked="t" strokeweight="1.06pt" strokecolor="#000000">
              <v:path arrowok="t"/>
            </v:shape>
            <v:shape style="position:absolute;left:10555;top:7723;width:10;height:0" coordorigin="10555,7723" coordsize="10,0" path="m10555,7723l10565,7723e" filled="f" stroked="t" strokeweight="0.58pt" strokecolor="#000000">
              <v:path arrowok="t"/>
            </v:shape>
            <v:shape style="position:absolute;left:10555;top:7723;width:10;height:0" coordorigin="10555,7723" coordsize="10,0" path="m10555,7723l10565,7723e" filled="f" stroked="t" strokeweight="0.58pt" strokecolor="#000000">
              <v:path arrowok="t"/>
            </v:shape>
            <v:shape style="position:absolute;left:1684;top:5375;width:0;height:2353" coordorigin="1684,5375" coordsize="0,2353" path="m1684,5375l1684,7728e" filled="f" stroked="t" strokeweight="0.58pt" strokecolor="#000000">
              <v:path arrowok="t"/>
            </v:shape>
            <v:shape style="position:absolute;left:10565;top:7387;width:0;height:355" coordorigin="10565,7387" coordsize="0,355" path="m10565,7387l10565,7742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72.19pt;width:445.6pt;height:124.18pt;mso-position-horizontal-relative:page;mso-position-vertical-relative:page;z-index:-3233" coordorigin="1673,1444" coordsize="8912,2484">
            <v:shape type="#_x0000_t75" style="position:absolute;left:3329;top:1478;width:5585;height:1859">
              <v:imagedata o:title="" r:id="rId111"/>
            </v:shape>
            <v:shape style="position:absolute;left:1679;top:1454;width:8886;height:0" coordorigin="1679,1454" coordsize="8886,0" path="m1679,1454l10565,1454e" filled="f" stroked="t" strokeweight="0.58pt" strokecolor="#000000">
              <v:path arrowok="t"/>
            </v:shape>
            <v:shape style="position:absolute;left:10555;top:1454;width:10;height:0" coordorigin="10555,1454" coordsize="10,0" path="m10555,1454l10565,1454e" filled="f" stroked="t" strokeweight="0.58pt" strokecolor="#000000">
              <v:path arrowok="t"/>
            </v:shape>
            <v:shape style="position:absolute;left:10565;top:1459;width:0;height:2102" coordorigin="10565,1459" coordsize="0,2102" path="m10565,1459l10565,3562e" filled="f" stroked="t" strokeweight="1.06pt" strokecolor="#000000">
              <v:path arrowok="t"/>
            </v:shape>
            <v:shape style="position:absolute;left:1688;top:3902;width:8867;height:0" coordorigin="1688,3902" coordsize="8867,0" path="m1688,3902l10555,3902e" filled="f" stroked="t" strokeweight="1.06pt" strokecolor="#000000">
              <v:path arrowok="t"/>
            </v:shape>
            <v:shape style="position:absolute;left:10565;top:3902;width:10;height:0" coordorigin="10565,3902" coordsize="10,0" path="m10565,3902l10574,3902e" filled="f" stroked="t" strokeweight="1.06pt" strokecolor="#000000">
              <v:path arrowok="t"/>
            </v:shape>
            <v:shape style="position:absolute;left:10555;top:3898;width:10;height:0" coordorigin="10555,3898" coordsize="10,0" path="m10555,3898l10565,3898e" filled="f" stroked="t" strokeweight="0.58pt" strokecolor="#000000">
              <v:path arrowok="t"/>
            </v:shape>
            <v:shape style="position:absolute;left:10555;top:3898;width:10;height:0" coordorigin="10555,3898" coordsize="10,0" path="m10555,3898l10565,3898e" filled="f" stroked="t" strokeweight="0.58pt" strokecolor="#000000">
              <v:path arrowok="t"/>
            </v:shape>
            <v:shape style="position:absolute;left:1684;top:1450;width:0;height:2453" coordorigin="1684,1450" coordsize="0,2453" path="m1684,1450l1684,3902e" filled="f" stroked="t" strokeweight="0.58pt" strokecolor="#000000">
              <v:path arrowok="t"/>
            </v:shape>
            <v:shape style="position:absolute;left:10565;top:3562;width:0;height:355" coordorigin="10565,3562" coordsize="0,355" path="m10565,3562l10565,3917e" filled="f" stroked="t" strokeweight="1.06pt" strokecolor="#000000">
              <v:path arrowok="t"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43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7.97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pilihan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Trim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Clip’s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Tail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Jik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Ignor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3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disisipka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8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3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bagia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29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awal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ind w:left="837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7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1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00:00:00:0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0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tersebu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trimmin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sampa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posis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Out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836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090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7.98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pilihan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Ignore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Point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2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Jik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6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piliha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Ignor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Sequenc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Ou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Poin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dipili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disisipka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14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13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Point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auto" w:line="359"/>
        <w:ind w:left="837" w:right="74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disisipka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tid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8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engalam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perub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duras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9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dan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mengis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are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koson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denga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mendoron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sebelahny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sehingg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mempeng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ruhi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before="1" w:lineRule="exact" w:line="260"/>
        <w:ind w:left="836"/>
      </w:pP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diras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keseluruha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(menjad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lebi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panj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ng).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 w:lineRule="exact" w:line="200"/>
        <w:ind w:left="2033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7.99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Tampilan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pilihan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Ignore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Sequen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e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Out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Point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Verdana" w:hAnsi="Verdana" w:eastAsia="Verdana" w:ascii="Verdana"/>
          <w:sz w:val="28"/>
          <w:szCs w:val="28"/>
        </w:rPr>
        <w:jc w:val="left"/>
        <w:spacing w:before="9" w:lineRule="exact" w:line="320"/>
        <w:ind w:left="118"/>
      </w:pP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Unlink</w:t>
      </w:r>
      <w:r>
        <w:rPr>
          <w:rFonts w:cs="Verdana" w:hAnsi="Verdana" w:eastAsia="Verdana" w:ascii="Verdana"/>
          <w:b/>
          <w:spacing w:val="-10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Video</w:t>
      </w:r>
      <w:r>
        <w:rPr>
          <w:rFonts w:cs="Verdana" w:hAnsi="Verdana" w:eastAsia="Verdana" w:ascii="Verdana"/>
          <w:b/>
          <w:spacing w:val="-9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dan</w:t>
      </w:r>
      <w:r>
        <w:rPr>
          <w:rFonts w:cs="Verdana" w:hAnsi="Verdana" w:eastAsia="Verdana" w:ascii="Verdana"/>
          <w:b/>
          <w:spacing w:val="-6"/>
          <w:w w:val="100"/>
          <w:position w:val="-2"/>
          <w:sz w:val="28"/>
          <w:szCs w:val="28"/>
        </w:rPr>
        <w:t> </w:t>
      </w:r>
      <w:r>
        <w:rPr>
          <w:rFonts w:cs="Verdana" w:hAnsi="Verdana" w:eastAsia="Verdana" w:ascii="Verdana"/>
          <w:b/>
          <w:spacing w:val="0"/>
          <w:w w:val="100"/>
          <w:position w:val="-2"/>
          <w:sz w:val="28"/>
          <w:szCs w:val="28"/>
        </w:rPr>
        <w:t>Audio</w:t>
      </w:r>
      <w:r>
        <w:rPr>
          <w:rFonts w:cs="Verdana" w:hAnsi="Verdana" w:eastAsia="Verdana" w:ascii="Verdana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18" w:right="72"/>
        <w:sectPr>
          <w:pgMar w:header="734" w:footer="712" w:top="920" w:bottom="280" w:left="1680" w:right="16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capture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biasanya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disertai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audio/suara.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Apabila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disusun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patkan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audio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Audio.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Biasanya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tersebut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berwarna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hijau.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Jika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5pt;margin-top:426.67pt;width:445.6pt;height:136.06pt;mso-position-horizontal-relative:page;mso-position-vertical-relative:page;z-index:-3229" coordorigin="1673,8533" coordsize="8912,2721">
            <v:shape type="#_x0000_t75" style="position:absolute;left:3691;top:8569;width:4860;height:2200">
              <v:imagedata o:title="" r:id="rId112"/>
            </v:shape>
            <v:shape style="position:absolute;left:1679;top:8544;width:8886;height:0" coordorigin="1679,8544" coordsize="8886,0" path="m1679,8544l10565,8544e" filled="f" stroked="t" strokeweight="0.58pt" strokecolor="#000000">
              <v:path arrowok="t"/>
            </v:shape>
            <v:shape style="position:absolute;left:10555;top:8544;width:10;height:0" coordorigin="10555,8544" coordsize="10,0" path="m10555,8544l10565,8544e" filled="f" stroked="t" strokeweight="0.58pt" strokecolor="#000000">
              <v:path arrowok="t"/>
            </v:shape>
            <v:shape style="position:absolute;left:10565;top:8549;width:0;height:2443" coordorigin="10565,8549" coordsize="0,2443" path="m10565,8549l10565,10992e" filled="f" stroked="t" strokeweight="1.06pt" strokecolor="#000000">
              <v:path arrowok="t"/>
            </v:shape>
            <v:shape style="position:absolute;left:1688;top:11230;width:8867;height:0" coordorigin="1688,11230" coordsize="8867,0" path="m1688,11230l10555,11230e" filled="f" stroked="t" strokeweight="1.06pt" strokecolor="#000000">
              <v:path arrowok="t"/>
            </v:shape>
            <v:shape style="position:absolute;left:10565;top:11230;width:10;height:0" coordorigin="10565,11230" coordsize="10,0" path="m10565,11230l10574,11230e" filled="f" stroked="t" strokeweight="1.06pt" strokecolor="#000000">
              <v:path arrowok="t"/>
            </v:shape>
            <v:shape style="position:absolute;left:10555;top:11225;width:10;height:0" coordorigin="10555,11225" coordsize="10,0" path="m10555,11225l10565,11225e" filled="f" stroked="t" strokeweight="0.58pt" strokecolor="#000000">
              <v:path arrowok="t"/>
            </v:shape>
            <v:shape style="position:absolute;left:10555;top:11225;width:10;height:0" coordorigin="10555,11225" coordsize="10,0" path="m10555,11225l10565,11225e" filled="f" stroked="t" strokeweight="0.58pt" strokecolor="#000000">
              <v:path arrowok="t"/>
            </v:shape>
            <v:shape style="position:absolute;left:1684;top:8539;width:0;height:2690" coordorigin="1684,8539" coordsize="0,2690" path="m1684,8539l1684,11230e" filled="f" stroked="t" strokeweight="0.58pt" strokecolor="#000000">
              <v:path arrowok="t"/>
            </v:shape>
            <v:shape style="position:absolute;left:10565;top:10992;width:0;height:252" coordorigin="10565,10992" coordsize="0,252" path="m10565,10992l10565,11244e" filled="f" stroked="t" strokeweight="1.06pt" strokecolor="#000000">
              <v:path arrowok="t"/>
            </v:shape>
            <w10:wrap type="none"/>
          </v:group>
        </w:pict>
      </w:r>
      <w:r>
        <w:pict>
          <v:group style="position:absolute;margin-left:83.65pt;margin-top:187.21pt;width:445.6pt;height:155.32pt;mso-position-horizontal-relative:page;mso-position-vertical-relative:page;z-index:-3230" coordorigin="1673,3744" coordsize="8912,3106">
            <v:shape type="#_x0000_t75" style="position:absolute;left:4052;top:3780;width:4139;height:2482">
              <v:imagedata o:title="" r:id="rId113"/>
            </v:shape>
            <v:shape style="position:absolute;left:1679;top:3755;width:8886;height:0" coordorigin="1679,3755" coordsize="8886,0" path="m1679,3755l10565,3755e" filled="f" stroked="t" strokeweight="0.58pt" strokecolor="#000000">
              <v:path arrowok="t"/>
            </v:shape>
            <v:shape style="position:absolute;left:10555;top:3755;width:10;height:0" coordorigin="10555,3755" coordsize="10,0" path="m10555,3755l10565,3755e" filled="f" stroked="t" strokeweight="0.58pt" strokecolor="#000000">
              <v:path arrowok="t"/>
            </v:shape>
            <v:shape style="position:absolute;left:10565;top:3760;width:0;height:2726" coordorigin="10565,3760" coordsize="0,2726" path="m10565,3760l10565,6486e" filled="f" stroked="t" strokeweight="1.06pt" strokecolor="#000000">
              <v:path arrowok="t"/>
            </v:shape>
            <v:shape style="position:absolute;left:1688;top:6826;width:8867;height:0" coordorigin="1688,6826" coordsize="8867,0" path="m1688,6826l10555,6826e" filled="f" stroked="t" strokeweight="1.06pt" strokecolor="#000000">
              <v:path arrowok="t"/>
            </v:shape>
            <v:shape style="position:absolute;left:10565;top:6826;width:10;height:0" coordorigin="10565,6826" coordsize="10,0" path="m10565,6826l10574,6826e" filled="f" stroked="t" strokeweight="1.06pt" strokecolor="#000000">
              <v:path arrowok="t"/>
            </v:shape>
            <v:shape style="position:absolute;left:10555;top:6821;width:10;height:0" coordorigin="10555,6821" coordsize="10,0" path="m10555,6821l10565,6821e" filled="f" stroked="t" strokeweight="0.58pt" strokecolor="#000000">
              <v:path arrowok="t"/>
            </v:shape>
            <v:shape style="position:absolute;left:10555;top:6821;width:10;height:0" coordorigin="10555,6821" coordsize="10,0" path="m10555,6821l10565,6821e" filled="f" stroked="t" strokeweight="0.58pt" strokecolor="#000000">
              <v:path arrowok="t"/>
            </v:shape>
            <v:shape style="position:absolute;left:1684;top:3750;width:0;height:3076" coordorigin="1684,3750" coordsize="0,3076" path="m1684,3750l1684,6826e" filled="f" stroked="t" strokeweight="0.58pt" strokecolor="#000000">
              <v:path arrowok="t"/>
            </v:shape>
            <v:shape style="position:absolute;left:10565;top:6486;width:0;height:354" coordorigin="10565,6486" coordsize="0,354" path="m10565,6486l10565,6840e" filled="f" stroked="t" strokeweight="1.06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dipindah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digeser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Track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Audio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akan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ikut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berpindah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uto" w:line="360"/>
        <w:ind w:left="118" w:right="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Berikut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langkah-langkah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isahkan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(unlink)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audio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1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Susu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hasi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l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captur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dala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m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Timelin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Window.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center"/>
        <w:spacing w:before="38" w:lineRule="exact" w:line="200"/>
        <w:ind w:left="2978" w:right="2976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7.100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Su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unan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18"/>
          <w:szCs w:val="18"/>
        </w:rPr>
        <w:t>Timeline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2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Lal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tersebut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,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kemudia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men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pili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&gt;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Unlin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Audi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Video.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3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Setela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7"/>
          <w:w w:val="100"/>
          <w:position w:val="1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u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cob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pindahkan/gese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r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position w:val="1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Audi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e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sebela</w:t>
      </w:r>
      <w:r>
        <w:rPr>
          <w:rFonts w:cs="Palatino Linotype" w:hAnsi="Palatino Linotype" w:eastAsia="Palatino Linotype" w:ascii="Palatino Linotype"/>
          <w:spacing w:val="0"/>
          <w:w w:val="100"/>
          <w:position w:val="1"/>
          <w:sz w:val="20"/>
          <w:szCs w:val="20"/>
        </w:rPr>
        <w:t>h</w:t>
      </w:r>
      <w:r>
        <w:rPr>
          <w:rFonts w:cs="Palatino Linotype" w:hAnsi="Palatino Linotype" w:eastAsia="Palatino Linotype" w:ascii="Palatino Linotype"/>
          <w:spacing w:val="-12"/>
          <w:w w:val="100"/>
          <w:position w:val="1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position w:val="1"/>
          <w:sz w:val="20"/>
          <w:szCs w:val="20"/>
        </w:rPr>
        <w:t>kanan.</w:t>
      </w:r>
      <w:r>
        <w:rPr>
          <w:rFonts w:cs="Palatino Linotype" w:hAnsi="Palatino Linotype" w:eastAsia="Palatino Linotype" w:ascii="Palatino Linotype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Palatino Linotype" w:hAnsi="Palatino Linotype" w:eastAsia="Palatino Linotype" w:ascii="Palatino Linotype"/>
          <w:sz w:val="20"/>
          <w:szCs w:val="20"/>
        </w:rPr>
        <w:jc w:val="left"/>
        <w:spacing w:lineRule="exact" w:line="260"/>
        <w:ind w:left="478"/>
      </w:pP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4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   </w:t>
      </w:r>
      <w:r>
        <w:rPr>
          <w:rFonts w:cs="Palatino Linotype" w:hAnsi="Palatino Linotype" w:eastAsia="Palatino Linotype" w:ascii="Palatino Linotype"/>
          <w:spacing w:val="15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Mak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cli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p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yan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g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berad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d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i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Tr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c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Vide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o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tid</w:t>
      </w:r>
      <w:r>
        <w:rPr>
          <w:rFonts w:cs="Palatino Linotype" w:hAnsi="Palatino Linotype" w:eastAsia="Palatino Linotype" w:ascii="Palatino Linotype"/>
          <w:spacing w:val="-5"/>
          <w:w w:val="100"/>
          <w:sz w:val="20"/>
          <w:szCs w:val="20"/>
        </w:rPr>
        <w:t>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k</w:t>
      </w:r>
      <w:r>
        <w:rPr>
          <w:rFonts w:cs="Palatino Linotype" w:hAnsi="Palatino Linotype" w:eastAsia="Palatino Linotype" w:ascii="Palatino Linotype"/>
          <w:spacing w:val="-11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aka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n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iku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  <w:t>t</w:t>
      </w:r>
      <w:r>
        <w:rPr>
          <w:rFonts w:cs="Palatino Linotype" w:hAnsi="Palatino Linotype" w:eastAsia="Palatino Linotype" w:ascii="Palatino Linotype"/>
          <w:spacing w:val="-12"/>
          <w:w w:val="100"/>
          <w:sz w:val="20"/>
          <w:szCs w:val="20"/>
        </w:rPr>
        <w:t> </w:t>
      </w:r>
      <w:r>
        <w:rPr>
          <w:rFonts w:cs="Palatino Linotype" w:hAnsi="Palatino Linotype" w:eastAsia="Palatino Linotype" w:ascii="Palatino Linotype"/>
          <w:spacing w:val="-6"/>
          <w:w w:val="100"/>
          <w:sz w:val="20"/>
          <w:szCs w:val="20"/>
        </w:rPr>
        <w:t>berpindah/bergeser.</w:t>
      </w:r>
      <w:r>
        <w:rPr>
          <w:rFonts w:cs="Palatino Linotype" w:hAnsi="Palatino Linotype" w:eastAsia="Palatino Linotype" w:ascii="Palatino Linotype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18"/>
          <w:szCs w:val="18"/>
        </w:rPr>
        <w:jc w:val="left"/>
        <w:spacing w:before="38"/>
        <w:ind w:left="829"/>
      </w:pP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Gambar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7.101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Pemindahan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po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pada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Tra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Audio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tidak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mempengaruhi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lip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y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ang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ada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dalam</w:t>
      </w:r>
      <w:r>
        <w:rPr>
          <w:rFonts w:cs="Arial Narrow" w:hAnsi="Arial Narrow" w:eastAsia="Arial Narrow" w:ascii="Arial Narrow"/>
          <w:spacing w:val="-1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Tra</w:t>
      </w:r>
      <w:r>
        <w:rPr>
          <w:rFonts w:cs="Arial Narrow" w:hAnsi="Arial Narrow" w:eastAsia="Arial Narrow" w:ascii="Arial Narrow"/>
          <w:spacing w:val="1"/>
          <w:w w:val="100"/>
          <w:sz w:val="18"/>
          <w:szCs w:val="18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18"/>
          <w:szCs w:val="18"/>
        </w:rPr>
        <w:t>Video</w:t>
      </w:r>
    </w:p>
    <w:sectPr>
      <w:pgMar w:header="734" w:footer="712" w:top="920" w:bottom="280" w:left="1680" w:right="168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8.88pt;margin-top:745.377pt;width:209.172pt;height:12.02pt;mso-position-horizontal-relative:page;mso-position-vertical-relative:page;z-index:-332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Editing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Video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Menggunakan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Adobe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Premiere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Pro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8.88pt;margin-top:35.6972pt;width:325.23pt;height:12.02pt;mso-position-horizontal-relative:page;mso-position-vertical-relative:page;z-index:-332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Gratis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di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HakCi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ta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2006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83.65pt;margin-top:72.19pt;width:445.6pt;height:160.12pt;mso-position-horizontal-relative:page;mso-position-vertical-relative:page;z-index:-3324" coordorigin="1673,1444" coordsize="8912,3202">
          <v:shape type="#_x0000_t75" style="position:absolute;left:4842;top:1480;width:2560;height:2578">
            <v:imagedata o:title="" r:id="rId1"/>
          </v:shape>
          <v:shape style="position:absolute;left:1679;top:1454;width:8886;height:0" coordorigin="1679,1454" coordsize="8886,0" path="m1679,1454l10565,1454e" filled="f" stroked="t" strokeweight="0.58pt" strokecolor="#000000">
            <v:path arrowok="t"/>
          </v:shape>
          <v:shape style="position:absolute;left:10555;top:1454;width:10;height:0" coordorigin="10555,1454" coordsize="10,0" path="m10555,1454l10565,1454e" filled="f" stroked="t" strokeweight="0.58pt" strokecolor="#000000">
            <v:path arrowok="t"/>
          </v:shape>
          <v:shape style="position:absolute;left:10565;top:1459;width:0;height:2822" coordorigin="10565,1459" coordsize="0,2822" path="m10565,1459l10565,4282e" filled="f" stroked="t" strokeweight="1.06pt" strokecolor="#000000">
            <v:path arrowok="t"/>
          </v:shape>
          <v:shape style="position:absolute;left:1688;top:4621;width:8867;height:0" coordorigin="1688,4621" coordsize="8867,0" path="m1688,4621l10555,4621e" filled="f" stroked="t" strokeweight="1.06pt" strokecolor="#000000">
            <v:path arrowok="t"/>
          </v:shape>
          <v:shape style="position:absolute;left:10565;top:4621;width:10;height:0" coordorigin="10565,4621" coordsize="10,0" path="m10565,4621l10574,4621e" filled="f" stroked="t" strokeweight="1.06pt" strokecolor="#000000">
            <v:path arrowok="t"/>
          </v:shape>
          <v:shape style="position:absolute;left:10555;top:4616;width:10;height:0" coordorigin="10555,4616" coordsize="10,0" path="m10555,4616l10565,4616e" filled="f" stroked="t" strokeweight="0.58pt" strokecolor="#000000">
            <v:path arrowok="t"/>
          </v:shape>
          <v:shape style="position:absolute;left:10555;top:4616;width:10;height:0" coordorigin="10555,4616" coordsize="10,0" path="m10555,4616l10565,4616e" filled="f" stroked="t" strokeweight="0.58pt" strokecolor="#000000">
            <v:path arrowok="t"/>
          </v:shape>
          <v:shape style="position:absolute;left:1684;top:1450;width:0;height:3172" coordorigin="1684,1450" coordsize="0,3172" path="m1684,1450l1684,4621e" filled="f" stroked="t" strokeweight="0.58pt" strokecolor="#000000">
            <v:path arrowok="t"/>
          </v:shape>
          <v:shape style="position:absolute;left:10565;top:4282;width:0;height:354" coordorigin="10565,4282" coordsize="0,354" path="m10565,4282l10565,4636e" filled="f" stroked="t" strokeweight="1.06pt" strokecolor="#000000">
            <v:path arrowok="t"/>
          </v:shape>
          <w10:wrap type="none"/>
        </v:group>
      </w:pict>
    </w:r>
    <w:r>
      <w:pict>
        <v:shape type="#_x0000_t202" style="position:absolute;margin-left:88.88pt;margin-top:35.6972pt;width:325.23pt;height:12.02pt;mso-position-horizontal-relative:page;mso-position-vertical-relative:page;z-index:-332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Gratis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di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HakCi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ta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2006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88.88pt;margin-top:35.6972pt;width:325.23pt;height:12.02pt;mso-position-horizontal-relative:page;mso-position-vertical-relative:page;z-index:-332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Gratis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di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©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HakCi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ta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2006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Bel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b/>
                    <w:i/>
                    <w:spacing w:val="0"/>
                    <w:w w:val="100"/>
                    <w:sz w:val="20"/>
                    <w:szCs w:val="20"/>
                  </w:rPr>
                  <w:t>rSendiri.Com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mailto:redaksi@belajarsendiri.com" TargetMode="External"/><Relationship Id="rId8" Type="http://schemas.openxmlformats.org/officeDocument/2006/relationships/image" Target="media/image2.jpg"/><Relationship Id="rId9" Type="http://schemas.openxmlformats.org/officeDocument/2006/relationships/image" Target="media/image3.jpg"/><Relationship Id="rId10" Type="http://schemas.openxmlformats.org/officeDocument/2006/relationships/image" Target="media/image4.jpg"/><Relationship Id="rId11" Type="http://schemas.openxmlformats.org/officeDocument/2006/relationships/image" Target="media/image5.png"/><Relationship Id="rId12" Type="http://schemas.openxmlformats.org/officeDocument/2006/relationships/image" Target="media/image6.jpg"/><Relationship Id="rId13" Type="http://schemas.openxmlformats.org/officeDocument/2006/relationships/image" Target="media/image7.pn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png"/><Relationship Id="rId17" Type="http://schemas.openxmlformats.org/officeDocument/2006/relationships/image" Target="media/image11.jpg"/><Relationship Id="rId18" Type="http://schemas.openxmlformats.org/officeDocument/2006/relationships/image" Target="media/image12.png"/><Relationship Id="rId19" Type="http://schemas.openxmlformats.org/officeDocument/2006/relationships/image" Target="media/image13.jpg"/><Relationship Id="rId20" Type="http://schemas.openxmlformats.org/officeDocument/2006/relationships/image" Target="media/image14.png"/><Relationship Id="rId21" Type="http://schemas.openxmlformats.org/officeDocument/2006/relationships/image" Target="media/image15.jpg"/><Relationship Id="rId22" Type="http://schemas.openxmlformats.org/officeDocument/2006/relationships/image" Target="media/image16.jpg"/><Relationship Id="rId23" Type="http://schemas.openxmlformats.org/officeDocument/2006/relationships/image" Target="media/image17.jpg"/><Relationship Id="rId24" Type="http://schemas.openxmlformats.org/officeDocument/2006/relationships/image" Target="media/image18.jpg"/><Relationship Id="rId25" Type="http://schemas.openxmlformats.org/officeDocument/2006/relationships/image" Target="media/image19.jpg"/><Relationship Id="rId26" Type="http://schemas.openxmlformats.org/officeDocument/2006/relationships/image" Target="media/image20.jpg"/><Relationship Id="rId27" Type="http://schemas.openxmlformats.org/officeDocument/2006/relationships/image" Target="media/image21.jpg"/><Relationship Id="rId28" Type="http://schemas.openxmlformats.org/officeDocument/2006/relationships/image" Target="media/image22.jpg"/><Relationship Id="rId29" Type="http://schemas.openxmlformats.org/officeDocument/2006/relationships/image" Target="media/image23.jpg"/><Relationship Id="rId30" Type="http://schemas.openxmlformats.org/officeDocument/2006/relationships/image" Target="media/image24.jpg"/><Relationship Id="rId31" Type="http://schemas.openxmlformats.org/officeDocument/2006/relationships/image" Target="media/image25.jpg"/><Relationship Id="rId32" Type="http://schemas.openxmlformats.org/officeDocument/2006/relationships/image" Target="media/image26.jpg"/><Relationship Id="rId33" Type="http://schemas.openxmlformats.org/officeDocument/2006/relationships/image" Target="media/image27.jpg"/><Relationship Id="rId34" Type="http://schemas.openxmlformats.org/officeDocument/2006/relationships/image" Target="media/image28.jpg"/><Relationship Id="rId35" Type="http://schemas.openxmlformats.org/officeDocument/2006/relationships/image" Target="media/image29.jpg"/><Relationship Id="rId36" Type="http://schemas.openxmlformats.org/officeDocument/2006/relationships/image" Target="media/image30.jpg"/><Relationship Id="rId37" Type="http://schemas.openxmlformats.org/officeDocument/2006/relationships/image" Target="media/image31.jpg"/><Relationship Id="rId38" Type="http://schemas.openxmlformats.org/officeDocument/2006/relationships/image" Target="media/image32.jpg"/><Relationship Id="rId39" Type="http://schemas.openxmlformats.org/officeDocument/2006/relationships/image" Target="media/image33.jpg"/><Relationship Id="rId40" Type="http://schemas.openxmlformats.org/officeDocument/2006/relationships/image" Target="media/image34.jpg"/><Relationship Id="rId41" Type="http://schemas.openxmlformats.org/officeDocument/2006/relationships/header" Target="header2.xml"/><Relationship Id="rId42" Type="http://schemas.openxmlformats.org/officeDocument/2006/relationships/image" Target="media/image36.jpg"/><Relationship Id="rId43" Type="http://schemas.openxmlformats.org/officeDocument/2006/relationships/image" Target="media/image37.jpg"/><Relationship Id="rId44" Type="http://schemas.openxmlformats.org/officeDocument/2006/relationships/header" Target="header3.xml"/><Relationship Id="rId45" Type="http://schemas.openxmlformats.org/officeDocument/2006/relationships/image" Target="media/image38.jpg"/><Relationship Id="rId46" Type="http://schemas.openxmlformats.org/officeDocument/2006/relationships/image" Target="media/image39.jpg"/><Relationship Id="rId47" Type="http://schemas.openxmlformats.org/officeDocument/2006/relationships/image" Target="media/image40.jpg"/><Relationship Id="rId48" Type="http://schemas.openxmlformats.org/officeDocument/2006/relationships/image" Target="media/image41.jpg"/><Relationship Id="rId49" Type="http://schemas.openxmlformats.org/officeDocument/2006/relationships/image" Target="media/image42.png"/><Relationship Id="rId50" Type="http://schemas.openxmlformats.org/officeDocument/2006/relationships/image" Target="media/image43.jpg"/><Relationship Id="rId51" Type="http://schemas.openxmlformats.org/officeDocument/2006/relationships/image" Target="media/image44.jpg"/><Relationship Id="rId52" Type="http://schemas.openxmlformats.org/officeDocument/2006/relationships/image" Target="media/image45.jpg"/><Relationship Id="rId53" Type="http://schemas.openxmlformats.org/officeDocument/2006/relationships/image" Target="media/image46.png"/><Relationship Id="rId54" Type="http://schemas.openxmlformats.org/officeDocument/2006/relationships/image" Target="media/image47.jpg"/><Relationship Id="rId55" Type="http://schemas.openxmlformats.org/officeDocument/2006/relationships/image" Target="media/image48.jpg"/><Relationship Id="rId56" Type="http://schemas.openxmlformats.org/officeDocument/2006/relationships/image" Target="media/image49.jpg"/><Relationship Id="rId57" Type="http://schemas.openxmlformats.org/officeDocument/2006/relationships/image" Target="media/image50.jpg"/><Relationship Id="rId58" Type="http://schemas.openxmlformats.org/officeDocument/2006/relationships/image" Target="media/image51.jpg"/><Relationship Id="rId59" Type="http://schemas.openxmlformats.org/officeDocument/2006/relationships/image" Target="media/image52.jpg"/><Relationship Id="rId60" Type="http://schemas.openxmlformats.org/officeDocument/2006/relationships/image" Target="media/image53.jpg"/><Relationship Id="rId61" Type="http://schemas.openxmlformats.org/officeDocument/2006/relationships/image" Target="media/image54.png"/><Relationship Id="rId62" Type="http://schemas.openxmlformats.org/officeDocument/2006/relationships/image" Target="media/image55.jpg"/><Relationship Id="rId63" Type="http://schemas.openxmlformats.org/officeDocument/2006/relationships/image" Target="media/image56.png"/><Relationship Id="rId64" Type="http://schemas.openxmlformats.org/officeDocument/2006/relationships/image" Target="media/image57.jp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jpg"/><Relationship Id="rId68" Type="http://schemas.openxmlformats.org/officeDocument/2006/relationships/image" Target="media/image61.jpg"/><Relationship Id="rId69" Type="http://schemas.openxmlformats.org/officeDocument/2006/relationships/image" Target="media/image62.jpg"/><Relationship Id="rId70" Type="http://schemas.openxmlformats.org/officeDocument/2006/relationships/image" Target="media/image63.jpg"/><Relationship Id="rId71" Type="http://schemas.openxmlformats.org/officeDocument/2006/relationships/image" Target="media/image64.png"/><Relationship Id="rId72" Type="http://schemas.openxmlformats.org/officeDocument/2006/relationships/image" Target="media/image65.jp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jpg"/><Relationship Id="rId78" Type="http://schemas.openxmlformats.org/officeDocument/2006/relationships/image" Target="media/image71.jpg"/><Relationship Id="rId79" Type="http://schemas.openxmlformats.org/officeDocument/2006/relationships/image" Target="media/image72.jp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jpg"/><Relationship Id="rId83" Type="http://schemas.openxmlformats.org/officeDocument/2006/relationships/image" Target="media/image76.jpg"/><Relationship Id="rId84" Type="http://schemas.openxmlformats.org/officeDocument/2006/relationships/image" Target="media/image77.jpg"/><Relationship Id="rId85" Type="http://schemas.openxmlformats.org/officeDocument/2006/relationships/image" Target="media/image78.png"/><Relationship Id="rId86" Type="http://schemas.openxmlformats.org/officeDocument/2006/relationships/image" Target="media/image79.jp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jpg"/><Relationship Id="rId90" Type="http://schemas.openxmlformats.org/officeDocument/2006/relationships/image" Target="media/image83.jpg"/><Relationship Id="rId91" Type="http://schemas.openxmlformats.org/officeDocument/2006/relationships/image" Target="media/image84.jpg"/><Relationship Id="rId92" Type="http://schemas.openxmlformats.org/officeDocument/2006/relationships/image" Target="media/image85.jpg"/><Relationship Id="rId93" Type="http://schemas.openxmlformats.org/officeDocument/2006/relationships/image" Target="media/image86.png"/><Relationship Id="rId94" Type="http://schemas.openxmlformats.org/officeDocument/2006/relationships/image" Target="media/image87.jpg"/><Relationship Id="rId95" Type="http://schemas.openxmlformats.org/officeDocument/2006/relationships/image" Target="media/image88.jpg"/><Relationship Id="rId96" Type="http://schemas.openxmlformats.org/officeDocument/2006/relationships/image" Target="media/image89.jp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jpg"/><Relationship Id="rId100" Type="http://schemas.openxmlformats.org/officeDocument/2006/relationships/image" Target="media/image93.jpg"/><Relationship Id="rId101" Type="http://schemas.openxmlformats.org/officeDocument/2006/relationships/image" Target="media/image94.jpg"/><Relationship Id="rId102" Type="http://schemas.openxmlformats.org/officeDocument/2006/relationships/image" Target="media/image95.jpg"/><Relationship Id="rId103" Type="http://schemas.openxmlformats.org/officeDocument/2006/relationships/image" Target="media/image96.png"/><Relationship Id="rId104" Type="http://schemas.openxmlformats.org/officeDocument/2006/relationships/image" Target="media/image97.jpg"/><Relationship Id="rId105" Type="http://schemas.openxmlformats.org/officeDocument/2006/relationships/image" Target="media/image98.jpg"/><Relationship Id="rId106" Type="http://schemas.openxmlformats.org/officeDocument/2006/relationships/image" Target="media/image99.jpg"/><Relationship Id="rId107" Type="http://schemas.openxmlformats.org/officeDocument/2006/relationships/image" Target="media/image100.jpg"/><Relationship Id="rId108" Type="http://schemas.openxmlformats.org/officeDocument/2006/relationships/image" Target="media/image101.jpg"/><Relationship Id="rId109" Type="http://schemas.openxmlformats.org/officeDocument/2006/relationships/image" Target="media/image102.jpg"/><Relationship Id="rId110" Type="http://schemas.openxmlformats.org/officeDocument/2006/relationships/image" Target="media/image103.jpg"/><Relationship Id="rId111" Type="http://schemas.openxmlformats.org/officeDocument/2006/relationships/image" Target="media/image104.jpg"/><Relationship Id="rId112" Type="http://schemas.openxmlformats.org/officeDocument/2006/relationships/image" Target="media/image105.jpg"/><Relationship Id="rId113" Type="http://schemas.openxmlformats.org/officeDocument/2006/relationships/image" Target="media/image106.jpg"/></Relationships>

</file>

<file path=word/_rels/header2.xml.rels><?xml version="1.0" encoding="UTF-8" standalone="yes"?>
<Relationships xmlns="http://schemas.openxmlformats.org/package/2006/relationships"><Relationship Id="rId1" Type="http://schemas.openxmlformats.org/officeDocument/2006/relationships/image" Target="media/image35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